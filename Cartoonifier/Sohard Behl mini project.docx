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1FB52701" w:rsidR="00896D10" w:rsidRDefault="00AA3E3F" w:rsidP="001C7350">
      <w:pPr>
        <w:spacing w:before="120" w:after="120"/>
        <w:jc w:val="center"/>
        <w:rPr>
          <w:rFonts w:ascii="Bookman Old Style" w:eastAsia="Bookman Old Style" w:hAnsi="Bookman Old Style" w:cs="Bookman Old Style"/>
          <w:b/>
          <w:sz w:val="32"/>
          <w:szCs w:val="32"/>
        </w:rPr>
      </w:pPr>
      <w:r>
        <w:rPr>
          <w:rFonts w:ascii="Bookman Old Style" w:eastAsia="Bookman Old Style" w:hAnsi="Bookman Old Style" w:cs="Bookman Old Style"/>
          <w:b/>
          <w:sz w:val="32"/>
          <w:szCs w:val="32"/>
        </w:rPr>
        <w:t>Mini Project Report on</w:t>
      </w:r>
    </w:p>
    <w:p w14:paraId="00000002" w14:textId="77777777" w:rsidR="00896D10" w:rsidRDefault="00AA3E3F">
      <w:pPr>
        <w:spacing w:before="120" w:after="120" w:line="238" w:lineRule="auto"/>
        <w:jc w:val="center"/>
        <w:rPr>
          <w:rFonts w:ascii="Times New Roman" w:eastAsia="Times New Roman" w:hAnsi="Times New Roman" w:cs="Times New Roman"/>
          <w:sz w:val="24"/>
          <w:szCs w:val="24"/>
        </w:rPr>
      </w:pPr>
      <w:r>
        <w:rPr>
          <w:noProof/>
        </w:rPr>
        <w:drawing>
          <wp:anchor distT="0" distB="0" distL="0" distR="0" simplePos="0" relativeHeight="251657216" behindDoc="1" locked="0" layoutInCell="1" hidden="0" allowOverlap="1" wp14:anchorId="2C02FF4E" wp14:editId="5B45407C">
            <wp:simplePos x="0" y="0"/>
            <wp:positionH relativeFrom="column">
              <wp:posOffset>-195579</wp:posOffset>
            </wp:positionH>
            <wp:positionV relativeFrom="paragraph">
              <wp:posOffset>19050</wp:posOffset>
            </wp:positionV>
            <wp:extent cx="5871845" cy="101600"/>
            <wp:effectExtent l="0" t="0" r="0" b="0"/>
            <wp:wrapNone/>
            <wp:docPr id="9"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9"/>
                    <a:srcRect/>
                    <a:stretch>
                      <a:fillRect/>
                    </a:stretch>
                  </pic:blipFill>
                  <pic:spPr>
                    <a:xfrm>
                      <a:off x="0" y="0"/>
                      <a:ext cx="5871845" cy="101600"/>
                    </a:xfrm>
                    <a:prstGeom prst="rect">
                      <a:avLst/>
                    </a:prstGeom>
                    <a:ln/>
                  </pic:spPr>
                </pic:pic>
              </a:graphicData>
            </a:graphic>
          </wp:anchor>
        </w:drawing>
      </w:r>
    </w:p>
    <w:p w14:paraId="00000003" w14:textId="5C16D800" w:rsidR="00896D10" w:rsidRDefault="001C7350" w:rsidP="008F0FC0">
      <w:pPr>
        <w:spacing w:before="120" w:after="120"/>
        <w:jc w:val="center"/>
        <w:rPr>
          <w:rFonts w:ascii="Bookman Old Style" w:eastAsia="Bookman Old Style" w:hAnsi="Bookman Old Style" w:cs="Bookman Old Style"/>
          <w:b/>
          <w:sz w:val="32"/>
          <w:szCs w:val="32"/>
        </w:rPr>
      </w:pPr>
      <w:r>
        <w:rPr>
          <w:rFonts w:ascii="Bookman Old Style" w:eastAsia="Bookman Old Style" w:hAnsi="Bookman Old Style" w:cs="Bookman Old Style"/>
          <w:b/>
          <w:sz w:val="32"/>
          <w:szCs w:val="32"/>
        </w:rPr>
        <w:t>CARTOONIFY IMAGE USING MACHINE LEARNING</w:t>
      </w:r>
    </w:p>
    <w:p w14:paraId="00000004" w14:textId="77777777" w:rsidR="00896D10" w:rsidRDefault="00AA3E3F">
      <w:pPr>
        <w:spacing w:before="120" w:after="120" w:line="288" w:lineRule="auto"/>
        <w:jc w:val="center"/>
        <w:rPr>
          <w:rFonts w:ascii="Times New Roman" w:eastAsia="Times New Roman" w:hAnsi="Times New Roman" w:cs="Times New Roman"/>
          <w:sz w:val="24"/>
          <w:szCs w:val="24"/>
        </w:rPr>
      </w:pPr>
      <w:r>
        <w:rPr>
          <w:noProof/>
        </w:rPr>
        <w:drawing>
          <wp:anchor distT="0" distB="0" distL="0" distR="0" simplePos="0" relativeHeight="251658240" behindDoc="1" locked="0" layoutInCell="1" hidden="0" allowOverlap="1" wp14:anchorId="0A091E7E" wp14:editId="0AC7BE8D">
            <wp:simplePos x="0" y="0"/>
            <wp:positionH relativeFrom="column">
              <wp:posOffset>-195579</wp:posOffset>
            </wp:positionH>
            <wp:positionV relativeFrom="paragraph">
              <wp:posOffset>41910</wp:posOffset>
            </wp:positionV>
            <wp:extent cx="5871845" cy="101600"/>
            <wp:effectExtent l="0" t="0" r="0" b="0"/>
            <wp:wrapNone/>
            <wp:docPr id="12"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9"/>
                    <a:srcRect/>
                    <a:stretch>
                      <a:fillRect/>
                    </a:stretch>
                  </pic:blipFill>
                  <pic:spPr>
                    <a:xfrm>
                      <a:off x="0" y="0"/>
                      <a:ext cx="5871845" cy="101600"/>
                    </a:xfrm>
                    <a:prstGeom prst="rect">
                      <a:avLst/>
                    </a:prstGeom>
                    <a:ln/>
                  </pic:spPr>
                </pic:pic>
              </a:graphicData>
            </a:graphic>
          </wp:anchor>
        </w:drawing>
      </w:r>
    </w:p>
    <w:p w14:paraId="00000005" w14:textId="77777777" w:rsidR="00896D10" w:rsidRDefault="00AA3E3F">
      <w:pPr>
        <w:spacing w:before="120" w:after="120"/>
        <w:jc w:val="center"/>
        <w:rPr>
          <w:rFonts w:ascii="Bookman Old Style" w:eastAsia="Bookman Old Style" w:hAnsi="Bookman Old Style" w:cs="Bookman Old Style"/>
          <w:b/>
          <w:sz w:val="24"/>
          <w:szCs w:val="24"/>
        </w:rPr>
      </w:pPr>
      <w:r>
        <w:rPr>
          <w:rFonts w:ascii="Bookman Old Style" w:eastAsia="Bookman Old Style" w:hAnsi="Bookman Old Style" w:cs="Bookman Old Style"/>
          <w:b/>
          <w:sz w:val="24"/>
          <w:szCs w:val="24"/>
        </w:rPr>
        <w:t>Submitted in partial fulfillment of the requirement for the award of the degree of</w:t>
      </w:r>
    </w:p>
    <w:p w14:paraId="00000006" w14:textId="77777777" w:rsidR="00896D10" w:rsidRDefault="00896D10">
      <w:pPr>
        <w:spacing w:line="199" w:lineRule="auto"/>
        <w:rPr>
          <w:rFonts w:ascii="Times New Roman" w:eastAsia="Times New Roman" w:hAnsi="Times New Roman" w:cs="Times New Roman"/>
          <w:sz w:val="24"/>
          <w:szCs w:val="24"/>
        </w:rPr>
      </w:pPr>
    </w:p>
    <w:p w14:paraId="00000007" w14:textId="77777777" w:rsidR="00896D10" w:rsidRDefault="00AA3E3F">
      <w:pPr>
        <w:jc w:val="center"/>
        <w:rPr>
          <w:rFonts w:ascii="Bookman Old Style" w:eastAsia="Bookman Old Style" w:hAnsi="Bookman Old Style" w:cs="Bookman Old Style"/>
          <w:b/>
          <w:sz w:val="24"/>
          <w:szCs w:val="24"/>
        </w:rPr>
      </w:pPr>
      <w:r>
        <w:rPr>
          <w:rFonts w:ascii="Bookman Old Style" w:eastAsia="Bookman Old Style" w:hAnsi="Bookman Old Style" w:cs="Bookman Old Style"/>
          <w:b/>
          <w:sz w:val="24"/>
          <w:szCs w:val="24"/>
        </w:rPr>
        <w:t>BACHELOR OF TECHNOLOGY</w:t>
      </w:r>
    </w:p>
    <w:p w14:paraId="00000008" w14:textId="77777777" w:rsidR="00896D10" w:rsidRDefault="00896D10">
      <w:pPr>
        <w:spacing w:line="139" w:lineRule="auto"/>
        <w:jc w:val="center"/>
        <w:rPr>
          <w:rFonts w:ascii="Bookman Old Style" w:eastAsia="Bookman Old Style" w:hAnsi="Bookman Old Style" w:cs="Bookman Old Style"/>
          <w:sz w:val="24"/>
          <w:szCs w:val="24"/>
        </w:rPr>
      </w:pPr>
    </w:p>
    <w:p w14:paraId="00000009" w14:textId="77777777" w:rsidR="00896D10" w:rsidRDefault="00AA3E3F">
      <w:pPr>
        <w:jc w:val="center"/>
        <w:rPr>
          <w:rFonts w:ascii="Bookman Old Style" w:eastAsia="Bookman Old Style" w:hAnsi="Bookman Old Style" w:cs="Bookman Old Style"/>
          <w:b/>
          <w:sz w:val="24"/>
          <w:szCs w:val="24"/>
        </w:rPr>
      </w:pPr>
      <w:r>
        <w:rPr>
          <w:rFonts w:ascii="Bookman Old Style" w:eastAsia="Bookman Old Style" w:hAnsi="Bookman Old Style" w:cs="Bookman Old Style"/>
          <w:b/>
          <w:sz w:val="24"/>
          <w:szCs w:val="24"/>
        </w:rPr>
        <w:t>IN</w:t>
      </w:r>
    </w:p>
    <w:p w14:paraId="0000000A" w14:textId="77777777" w:rsidR="00896D10" w:rsidRDefault="00896D10">
      <w:pPr>
        <w:spacing w:line="137" w:lineRule="auto"/>
        <w:jc w:val="center"/>
        <w:rPr>
          <w:rFonts w:ascii="Bookman Old Style" w:eastAsia="Bookman Old Style" w:hAnsi="Bookman Old Style" w:cs="Bookman Old Style"/>
          <w:sz w:val="24"/>
          <w:szCs w:val="24"/>
        </w:rPr>
      </w:pPr>
    </w:p>
    <w:p w14:paraId="0000000B" w14:textId="77777777" w:rsidR="00896D10" w:rsidRDefault="00AA3E3F">
      <w:pPr>
        <w:jc w:val="center"/>
        <w:rPr>
          <w:rFonts w:ascii="Bookman Old Style" w:eastAsia="Bookman Old Style" w:hAnsi="Bookman Old Style" w:cs="Bookman Old Style"/>
          <w:b/>
          <w:color w:val="FF0000"/>
          <w:sz w:val="24"/>
          <w:szCs w:val="24"/>
        </w:rPr>
      </w:pPr>
      <w:r>
        <w:rPr>
          <w:rFonts w:ascii="Bookman Old Style" w:eastAsia="Bookman Old Style" w:hAnsi="Bookman Old Style" w:cs="Bookman Old Style"/>
          <w:b/>
          <w:sz w:val="24"/>
          <w:szCs w:val="24"/>
        </w:rPr>
        <w:t xml:space="preserve">COMPUTER SCIENCE &amp; ENGINEERING </w:t>
      </w:r>
    </w:p>
    <w:p w14:paraId="0000000C" w14:textId="77777777" w:rsidR="00896D10" w:rsidRDefault="00896D10">
      <w:pPr>
        <w:jc w:val="center"/>
        <w:rPr>
          <w:rFonts w:ascii="Bookman Old Style" w:eastAsia="Bookman Old Style" w:hAnsi="Bookman Old Style" w:cs="Bookman Old Style"/>
          <w:b/>
          <w:color w:val="FF0000"/>
          <w:sz w:val="24"/>
          <w:szCs w:val="24"/>
        </w:rPr>
      </w:pPr>
    </w:p>
    <w:p w14:paraId="0000000D" w14:textId="77777777" w:rsidR="00896D10" w:rsidRDefault="00896D10">
      <w:pPr>
        <w:jc w:val="center"/>
        <w:rPr>
          <w:rFonts w:ascii="Bookman Old Style" w:eastAsia="Bookman Old Style" w:hAnsi="Bookman Old Style" w:cs="Bookman Old Style"/>
          <w:b/>
          <w:sz w:val="24"/>
          <w:szCs w:val="24"/>
        </w:rPr>
      </w:pPr>
    </w:p>
    <w:p w14:paraId="0000000E" w14:textId="77777777" w:rsidR="00896D10" w:rsidRDefault="00AA3E3F">
      <w:pPr>
        <w:ind w:left="3420"/>
        <w:rPr>
          <w:rFonts w:ascii="Bookman Old Style" w:eastAsia="Bookman Old Style" w:hAnsi="Bookman Old Style" w:cs="Bookman Old Style"/>
          <w:b/>
          <w:sz w:val="24"/>
          <w:szCs w:val="24"/>
        </w:rPr>
      </w:pPr>
      <w:r>
        <w:rPr>
          <w:rFonts w:ascii="Bookman Old Style" w:eastAsia="Bookman Old Style" w:hAnsi="Bookman Old Style" w:cs="Bookman Old Style"/>
          <w:b/>
          <w:sz w:val="24"/>
          <w:szCs w:val="24"/>
        </w:rPr>
        <w:t>Submitted by:</w:t>
      </w:r>
    </w:p>
    <w:p w14:paraId="0000000F" w14:textId="77777777" w:rsidR="00896D10" w:rsidRDefault="00896D10">
      <w:pPr>
        <w:spacing w:line="137" w:lineRule="auto"/>
        <w:rPr>
          <w:rFonts w:ascii="Bookman Old Style" w:eastAsia="Bookman Old Style" w:hAnsi="Bookman Old Style" w:cs="Bookman Old Style"/>
          <w:sz w:val="24"/>
          <w:szCs w:val="24"/>
        </w:rPr>
      </w:pPr>
    </w:p>
    <w:p w14:paraId="4DCF7A39" w14:textId="77777777" w:rsidR="001C7350" w:rsidRDefault="00AA3E3F" w:rsidP="001C7350">
      <w:pPr>
        <w:tabs>
          <w:tab w:val="left" w:pos="5760"/>
        </w:tabs>
        <w:spacing w:line="360" w:lineRule="auto"/>
        <w:ind w:left="180"/>
        <w:rPr>
          <w:rFonts w:ascii="Bookman Old Style" w:eastAsia="Bookman Old Style" w:hAnsi="Bookman Old Style" w:cs="Bookman Old Style"/>
          <w:b/>
          <w:sz w:val="24"/>
          <w:szCs w:val="24"/>
        </w:rPr>
      </w:pPr>
      <w:r>
        <w:rPr>
          <w:rFonts w:ascii="Bookman Old Style" w:eastAsia="Bookman Old Style" w:hAnsi="Bookman Old Style" w:cs="Bookman Old Style"/>
          <w:b/>
          <w:sz w:val="24"/>
          <w:szCs w:val="24"/>
        </w:rPr>
        <w:t xml:space="preserve">Student Name </w:t>
      </w:r>
      <w:r>
        <w:rPr>
          <w:rFonts w:ascii="Bookman Old Style" w:eastAsia="Bookman Old Style" w:hAnsi="Bookman Old Style" w:cs="Bookman Old Style"/>
          <w:sz w:val="24"/>
          <w:szCs w:val="24"/>
        </w:rPr>
        <w:tab/>
      </w:r>
      <w:r>
        <w:rPr>
          <w:rFonts w:ascii="Bookman Old Style" w:eastAsia="Bookman Old Style" w:hAnsi="Bookman Old Style" w:cs="Bookman Old Style"/>
          <w:b/>
          <w:sz w:val="24"/>
          <w:szCs w:val="24"/>
        </w:rPr>
        <w:t>University Roll No.</w:t>
      </w:r>
    </w:p>
    <w:p w14:paraId="00000010" w14:textId="045F3DE3" w:rsidR="00896D10" w:rsidRDefault="001C7350" w:rsidP="001C7350">
      <w:pPr>
        <w:tabs>
          <w:tab w:val="left" w:pos="5760"/>
        </w:tabs>
        <w:spacing w:line="360" w:lineRule="auto"/>
        <w:ind w:left="180"/>
        <w:rPr>
          <w:rFonts w:ascii="Bookman Old Style" w:eastAsia="Bookman Old Style" w:hAnsi="Bookman Old Style" w:cs="Bookman Old Style"/>
          <w:b/>
          <w:sz w:val="24"/>
          <w:szCs w:val="24"/>
        </w:rPr>
      </w:pPr>
      <w:r>
        <w:rPr>
          <w:rFonts w:ascii="Bookman Old Style" w:eastAsia="Bookman Old Style" w:hAnsi="Bookman Old Style" w:cs="Bookman Old Style"/>
          <w:b/>
          <w:sz w:val="24"/>
          <w:szCs w:val="24"/>
        </w:rPr>
        <w:t>Sohard Behl</w:t>
      </w:r>
      <w:r>
        <w:rPr>
          <w:rFonts w:ascii="Bookman Old Style" w:eastAsia="Bookman Old Style" w:hAnsi="Bookman Old Style" w:cs="Bookman Old Style"/>
          <w:b/>
          <w:sz w:val="24"/>
          <w:szCs w:val="24"/>
        </w:rPr>
        <w:tab/>
        <w:t>2019151</w:t>
      </w:r>
    </w:p>
    <w:p w14:paraId="00000011" w14:textId="77777777" w:rsidR="00896D10" w:rsidRDefault="00896D10">
      <w:pPr>
        <w:jc w:val="center"/>
        <w:rPr>
          <w:rFonts w:ascii="Bookman Old Style" w:eastAsia="Bookman Old Style" w:hAnsi="Bookman Old Style" w:cs="Bookman Old Style"/>
          <w:b/>
          <w:sz w:val="24"/>
          <w:szCs w:val="24"/>
        </w:rPr>
      </w:pPr>
    </w:p>
    <w:p w14:paraId="00000012" w14:textId="77777777" w:rsidR="00896D10" w:rsidRDefault="00896D10">
      <w:pPr>
        <w:jc w:val="center"/>
        <w:rPr>
          <w:rFonts w:ascii="Bookman Old Style" w:eastAsia="Bookman Old Style" w:hAnsi="Bookman Old Style" w:cs="Bookman Old Style"/>
          <w:b/>
          <w:sz w:val="24"/>
          <w:szCs w:val="24"/>
        </w:rPr>
      </w:pPr>
    </w:p>
    <w:p w14:paraId="00000013" w14:textId="77777777" w:rsidR="00896D10" w:rsidRDefault="00896D10">
      <w:pPr>
        <w:jc w:val="center"/>
        <w:rPr>
          <w:rFonts w:ascii="Bookman Old Style" w:eastAsia="Bookman Old Style" w:hAnsi="Bookman Old Style" w:cs="Bookman Old Style"/>
          <w:b/>
          <w:sz w:val="24"/>
          <w:szCs w:val="24"/>
        </w:rPr>
      </w:pPr>
    </w:p>
    <w:p w14:paraId="00000014" w14:textId="77777777" w:rsidR="00896D10" w:rsidRDefault="00896D10">
      <w:pPr>
        <w:jc w:val="center"/>
        <w:rPr>
          <w:rFonts w:ascii="Times New Roman" w:eastAsia="Times New Roman" w:hAnsi="Times New Roman" w:cs="Times New Roman"/>
          <w:b/>
          <w:i/>
          <w:sz w:val="24"/>
          <w:szCs w:val="24"/>
        </w:rPr>
      </w:pPr>
    </w:p>
    <w:p w14:paraId="00000015" w14:textId="77777777" w:rsidR="00896D10" w:rsidRDefault="00AA3E3F">
      <w:pPr>
        <w:jc w:val="center"/>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Under the Mentorship of</w:t>
      </w:r>
    </w:p>
    <w:p w14:paraId="00000016" w14:textId="77777777" w:rsidR="00896D10" w:rsidRDefault="00896D10">
      <w:pPr>
        <w:spacing w:line="34" w:lineRule="auto"/>
        <w:jc w:val="center"/>
        <w:rPr>
          <w:rFonts w:ascii="Times New Roman" w:eastAsia="Times New Roman" w:hAnsi="Times New Roman" w:cs="Times New Roman"/>
          <w:sz w:val="24"/>
          <w:szCs w:val="24"/>
        </w:rPr>
      </w:pPr>
    </w:p>
    <w:p w14:paraId="00000017" w14:textId="3874644F" w:rsidR="00896D10" w:rsidRDefault="001C7350">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Dr</w:t>
      </w:r>
      <w:r w:rsidR="0004247B">
        <w:rPr>
          <w:rFonts w:ascii="Times New Roman" w:eastAsia="Times New Roman" w:hAnsi="Times New Roman" w:cs="Times New Roman"/>
          <w:b/>
          <w:sz w:val="28"/>
          <w:szCs w:val="28"/>
        </w:rPr>
        <w:t>.</w:t>
      </w:r>
      <w:r>
        <w:rPr>
          <w:rFonts w:ascii="Times New Roman" w:eastAsia="Times New Roman" w:hAnsi="Times New Roman" w:cs="Times New Roman"/>
          <w:b/>
          <w:sz w:val="28"/>
          <w:szCs w:val="28"/>
        </w:rPr>
        <w:t xml:space="preserve"> Vikas Tripathi</w:t>
      </w:r>
    </w:p>
    <w:p w14:paraId="00000018" w14:textId="098E3717" w:rsidR="00896D10" w:rsidRDefault="00C81F03">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Associate Dean</w:t>
      </w:r>
      <w:r w:rsidR="00ED3300">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(R&amp;D)</w:t>
      </w:r>
    </w:p>
    <w:p w14:paraId="00000019" w14:textId="77777777" w:rsidR="00896D10" w:rsidRDefault="00896D10">
      <w:pPr>
        <w:jc w:val="center"/>
        <w:rPr>
          <w:rFonts w:ascii="Times New Roman" w:eastAsia="Times New Roman" w:hAnsi="Times New Roman" w:cs="Times New Roman"/>
          <w:b/>
          <w:sz w:val="24"/>
          <w:szCs w:val="24"/>
        </w:rPr>
      </w:pPr>
    </w:p>
    <w:p w14:paraId="0000001A" w14:textId="77777777" w:rsidR="00896D10" w:rsidRDefault="00896D10">
      <w:pPr>
        <w:jc w:val="center"/>
        <w:rPr>
          <w:rFonts w:ascii="Times New Roman" w:eastAsia="Times New Roman" w:hAnsi="Times New Roman" w:cs="Times New Roman"/>
          <w:b/>
          <w:sz w:val="24"/>
          <w:szCs w:val="24"/>
        </w:rPr>
      </w:pPr>
    </w:p>
    <w:p w14:paraId="0000001B" w14:textId="77777777" w:rsidR="00896D10" w:rsidRDefault="00896D10">
      <w:pPr>
        <w:jc w:val="center"/>
        <w:rPr>
          <w:rFonts w:ascii="Times New Roman" w:eastAsia="Times New Roman" w:hAnsi="Times New Roman" w:cs="Times New Roman"/>
          <w:b/>
          <w:sz w:val="24"/>
          <w:szCs w:val="24"/>
        </w:rPr>
      </w:pPr>
    </w:p>
    <w:p w14:paraId="0000001C" w14:textId="77777777" w:rsidR="00896D10" w:rsidRDefault="00AA3E3F">
      <w:pPr>
        <w:jc w:val="center"/>
        <w:rPr>
          <w:rFonts w:ascii="Times New Roman" w:eastAsia="Times New Roman" w:hAnsi="Times New Roman" w:cs="Times New Roman"/>
          <w:b/>
          <w:sz w:val="24"/>
          <w:szCs w:val="24"/>
        </w:rPr>
      </w:pPr>
      <w:r>
        <w:rPr>
          <w:noProof/>
        </w:rPr>
        <w:drawing>
          <wp:inline distT="0" distB="0" distL="0" distR="0" wp14:anchorId="1AE3825F" wp14:editId="2BE5D11C">
            <wp:extent cx="1219370" cy="1162212"/>
            <wp:effectExtent l="0" t="0" r="0" b="0"/>
            <wp:docPr id="1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1219370" cy="1162212"/>
                    </a:xfrm>
                    <a:prstGeom prst="rect">
                      <a:avLst/>
                    </a:prstGeom>
                    <a:ln/>
                  </pic:spPr>
                </pic:pic>
              </a:graphicData>
            </a:graphic>
          </wp:inline>
        </w:drawing>
      </w:r>
    </w:p>
    <w:p w14:paraId="0000001D" w14:textId="77777777" w:rsidR="00896D10" w:rsidRDefault="00896D10">
      <w:pPr>
        <w:jc w:val="center"/>
        <w:rPr>
          <w:rFonts w:ascii="Times New Roman" w:eastAsia="Times New Roman" w:hAnsi="Times New Roman" w:cs="Times New Roman"/>
          <w:b/>
          <w:sz w:val="24"/>
          <w:szCs w:val="24"/>
        </w:rPr>
      </w:pPr>
    </w:p>
    <w:p w14:paraId="0000001E" w14:textId="77777777" w:rsidR="00896D10" w:rsidRDefault="00896D10">
      <w:pPr>
        <w:jc w:val="center"/>
        <w:rPr>
          <w:rFonts w:ascii="Times New Roman" w:eastAsia="Times New Roman" w:hAnsi="Times New Roman" w:cs="Times New Roman"/>
          <w:b/>
          <w:sz w:val="24"/>
          <w:szCs w:val="24"/>
        </w:rPr>
      </w:pPr>
    </w:p>
    <w:p w14:paraId="0000001F" w14:textId="77777777" w:rsidR="00896D10" w:rsidRDefault="00AA3E3F">
      <w:pPr>
        <w:jc w:val="center"/>
        <w:rPr>
          <w:rFonts w:ascii="Bookman Old Style" w:eastAsia="Bookman Old Style" w:hAnsi="Bookman Old Style" w:cs="Bookman Old Style"/>
          <w:b/>
          <w:sz w:val="32"/>
          <w:szCs w:val="32"/>
        </w:rPr>
      </w:pPr>
      <w:r>
        <w:rPr>
          <w:rFonts w:ascii="Bookman Old Style" w:eastAsia="Bookman Old Style" w:hAnsi="Bookman Old Style" w:cs="Bookman Old Style"/>
          <w:b/>
          <w:sz w:val="32"/>
          <w:szCs w:val="32"/>
        </w:rPr>
        <w:t>Department of Computer Science and Engineering</w:t>
      </w:r>
    </w:p>
    <w:p w14:paraId="00000020" w14:textId="77777777" w:rsidR="00896D10" w:rsidRDefault="00AA3E3F">
      <w:pPr>
        <w:jc w:val="center"/>
        <w:rPr>
          <w:rFonts w:ascii="Bookman Old Style" w:eastAsia="Bookman Old Style" w:hAnsi="Bookman Old Style" w:cs="Bookman Old Style"/>
          <w:b/>
          <w:sz w:val="32"/>
          <w:szCs w:val="32"/>
        </w:rPr>
      </w:pPr>
      <w:r>
        <w:rPr>
          <w:rFonts w:ascii="Bookman Old Style" w:eastAsia="Bookman Old Style" w:hAnsi="Bookman Old Style" w:cs="Bookman Old Style"/>
          <w:b/>
          <w:sz w:val="32"/>
          <w:szCs w:val="32"/>
        </w:rPr>
        <w:t>Graphic Era (Deemed to be University)</w:t>
      </w:r>
    </w:p>
    <w:p w14:paraId="00000021" w14:textId="77777777" w:rsidR="00896D10" w:rsidRDefault="00AA3E3F">
      <w:pPr>
        <w:jc w:val="center"/>
        <w:rPr>
          <w:rFonts w:ascii="Bookman Old Style" w:eastAsia="Bookman Old Style" w:hAnsi="Bookman Old Style" w:cs="Bookman Old Style"/>
          <w:b/>
          <w:sz w:val="32"/>
          <w:szCs w:val="32"/>
        </w:rPr>
      </w:pPr>
      <w:r>
        <w:rPr>
          <w:rFonts w:ascii="Bookman Old Style" w:eastAsia="Bookman Old Style" w:hAnsi="Bookman Old Style" w:cs="Bookman Old Style"/>
          <w:b/>
          <w:sz w:val="32"/>
          <w:szCs w:val="32"/>
        </w:rPr>
        <w:t>Dehradun, Uttarakhand</w:t>
      </w:r>
    </w:p>
    <w:p w14:paraId="00000022" w14:textId="77777777" w:rsidR="00896D10" w:rsidRDefault="00AA3E3F">
      <w:pPr>
        <w:jc w:val="center"/>
        <w:rPr>
          <w:rFonts w:ascii="Bookman Old Style" w:eastAsia="Bookman Old Style" w:hAnsi="Bookman Old Style" w:cs="Bookman Old Style"/>
          <w:b/>
          <w:sz w:val="32"/>
          <w:szCs w:val="32"/>
        </w:rPr>
      </w:pPr>
      <w:r>
        <w:rPr>
          <w:rFonts w:ascii="Bookman Old Style" w:eastAsia="Bookman Old Style" w:hAnsi="Bookman Old Style" w:cs="Bookman Old Style"/>
          <w:b/>
          <w:sz w:val="32"/>
          <w:szCs w:val="32"/>
        </w:rPr>
        <w:t>January 2023</w:t>
      </w:r>
    </w:p>
    <w:p w14:paraId="00000023" w14:textId="77777777" w:rsidR="00896D10" w:rsidRDefault="00896D10">
      <w:pPr>
        <w:jc w:val="center"/>
        <w:rPr>
          <w:rFonts w:ascii="Bookman Old Style" w:eastAsia="Bookman Old Style" w:hAnsi="Bookman Old Style" w:cs="Bookman Old Style"/>
          <w:b/>
          <w:sz w:val="32"/>
          <w:szCs w:val="32"/>
        </w:rPr>
      </w:pPr>
    </w:p>
    <w:p w14:paraId="00000024" w14:textId="77777777" w:rsidR="00896D10" w:rsidRDefault="00896D10">
      <w:pPr>
        <w:jc w:val="center"/>
        <w:rPr>
          <w:rFonts w:ascii="Bookman Old Style" w:eastAsia="Bookman Old Style" w:hAnsi="Bookman Old Style" w:cs="Bookman Old Style"/>
          <w:b/>
          <w:sz w:val="32"/>
          <w:szCs w:val="32"/>
        </w:rPr>
      </w:pPr>
    </w:p>
    <w:p w14:paraId="00000025" w14:textId="77777777" w:rsidR="00896D10" w:rsidRDefault="00896D10">
      <w:pPr>
        <w:jc w:val="center"/>
        <w:rPr>
          <w:rFonts w:ascii="Bookman Old Style" w:eastAsia="Bookman Old Style" w:hAnsi="Bookman Old Style" w:cs="Bookman Old Style"/>
          <w:b/>
          <w:sz w:val="32"/>
          <w:szCs w:val="32"/>
        </w:rPr>
      </w:pPr>
    </w:p>
    <w:p w14:paraId="00000026" w14:textId="50AA1785" w:rsidR="00896D10" w:rsidRDefault="000452AF">
      <w:pPr>
        <w:pBdr>
          <w:top w:val="nil"/>
          <w:left w:val="nil"/>
          <w:bottom w:val="nil"/>
          <w:right w:val="nil"/>
          <w:between w:val="nil"/>
        </w:pBdr>
        <w:jc w:val="center"/>
        <w:rPr>
          <w:rFonts w:ascii="Times New Roman" w:eastAsia="Times New Roman" w:hAnsi="Times New Roman" w:cs="Times New Roman"/>
          <w:color w:val="000000"/>
          <w:sz w:val="24"/>
          <w:szCs w:val="24"/>
        </w:rPr>
      </w:pPr>
      <w:r>
        <w:pict w14:anchorId="005ED1FA">
          <v:rect id="_x0000_s1026" alt="GEU logo" style="width:25.05pt;height:25.05pt;visibility:visible;mso-wrap-style:square;mso-left-percent:-10001;mso-top-percent:-10001;mso-position-horizontal:absolute;mso-position-horizontal-relative:char;mso-position-vertical:absolute;mso-position-vertical-relative:line;mso-left-percent:-10001;mso-top-percent:-10001;v-text-anchor:middle" filled="f" stroked="f">
            <v:textbox inset="2.53958mm,2.53958mm,2.53958mm,2.53958mm">
              <w:txbxContent>
                <w:p w14:paraId="71445168" w14:textId="77777777" w:rsidR="00896D10" w:rsidRDefault="00896D10">
                  <w:pPr>
                    <w:textDirection w:val="btLr"/>
                  </w:pPr>
                </w:p>
              </w:txbxContent>
            </v:textbox>
            <w10:anchorlock/>
          </v:rect>
        </w:pict>
      </w:r>
      <w:r w:rsidR="00AA3E3F">
        <w:rPr>
          <w:rFonts w:ascii="Times New Roman" w:eastAsia="Times New Roman" w:hAnsi="Times New Roman" w:cs="Times New Roman"/>
          <w:noProof/>
          <w:color w:val="000000"/>
          <w:sz w:val="24"/>
          <w:szCs w:val="24"/>
        </w:rPr>
        <w:drawing>
          <wp:inline distT="0" distB="0" distL="0" distR="0" wp14:anchorId="054FDDBE" wp14:editId="071B786A">
            <wp:extent cx="3452071" cy="1048891"/>
            <wp:effectExtent l="0" t="0" r="0" b="0"/>
            <wp:docPr id="1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3452071" cy="1048891"/>
                    </a:xfrm>
                    <a:prstGeom prst="rect">
                      <a:avLst/>
                    </a:prstGeom>
                    <a:ln/>
                  </pic:spPr>
                </pic:pic>
              </a:graphicData>
            </a:graphic>
          </wp:inline>
        </w:drawing>
      </w:r>
    </w:p>
    <w:p w14:paraId="00000027" w14:textId="77777777" w:rsidR="00896D10" w:rsidRDefault="00AA3E3F">
      <w:p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t xml:space="preserve">                   </w:t>
      </w:r>
    </w:p>
    <w:p w14:paraId="00000028" w14:textId="77777777" w:rsidR="00896D10" w:rsidRDefault="00AA3E3F">
      <w:pPr>
        <w:pBdr>
          <w:top w:val="nil"/>
          <w:left w:val="nil"/>
          <w:bottom w:val="nil"/>
          <w:right w:val="nil"/>
          <w:between w:val="nil"/>
        </w:pBdr>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CANDIDATE’S DECLARATION</w:t>
      </w:r>
    </w:p>
    <w:p w14:paraId="00000029" w14:textId="77777777" w:rsidR="00896D10" w:rsidRDefault="00896D10">
      <w:pPr>
        <w:pBdr>
          <w:top w:val="nil"/>
          <w:left w:val="nil"/>
          <w:bottom w:val="nil"/>
          <w:right w:val="nil"/>
          <w:between w:val="nil"/>
        </w:pBdr>
        <w:jc w:val="center"/>
        <w:rPr>
          <w:rFonts w:ascii="Times New Roman" w:eastAsia="Times New Roman" w:hAnsi="Times New Roman" w:cs="Times New Roman"/>
          <w:b/>
          <w:color w:val="000000"/>
          <w:sz w:val="32"/>
          <w:szCs w:val="32"/>
        </w:rPr>
      </w:pPr>
    </w:p>
    <w:p w14:paraId="0000002A" w14:textId="77777777" w:rsidR="00896D10" w:rsidRDefault="00896D10">
      <w:pPr>
        <w:pBdr>
          <w:top w:val="nil"/>
          <w:left w:val="nil"/>
          <w:bottom w:val="nil"/>
          <w:right w:val="nil"/>
          <w:between w:val="nil"/>
        </w:pBdr>
        <w:jc w:val="both"/>
        <w:rPr>
          <w:rFonts w:ascii="Times New Roman" w:eastAsia="Times New Roman" w:hAnsi="Times New Roman" w:cs="Times New Roman"/>
          <w:color w:val="000000"/>
          <w:sz w:val="24"/>
          <w:szCs w:val="24"/>
        </w:rPr>
      </w:pPr>
    </w:p>
    <w:p w14:paraId="0000002B" w14:textId="25CB219F" w:rsidR="00896D10" w:rsidRDefault="00AA3E3F">
      <w:pPr>
        <w:tabs>
          <w:tab w:val="left" w:pos="900"/>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 hereby certify that the work which is being presented in the project report entitled</w:t>
      </w:r>
      <w:r>
        <w:rPr>
          <w:rFonts w:ascii="Times New Roman" w:eastAsia="Times New Roman" w:hAnsi="Times New Roman" w:cs="Times New Roman"/>
          <w:b/>
          <w:sz w:val="24"/>
          <w:szCs w:val="24"/>
        </w:rPr>
        <w:t xml:space="preserve"> “</w:t>
      </w:r>
      <w:r w:rsidR="00C81F03">
        <w:rPr>
          <w:rFonts w:ascii="Times New Roman" w:eastAsia="Times New Roman" w:hAnsi="Times New Roman" w:cs="Times New Roman"/>
          <w:b/>
          <w:sz w:val="24"/>
          <w:szCs w:val="24"/>
        </w:rPr>
        <w:t>Cartoonify Image using Machine Learning</w:t>
      </w:r>
      <w:r>
        <w:rPr>
          <w:rFonts w:ascii="Times New Roman" w:eastAsia="Times New Roman" w:hAnsi="Times New Roman" w:cs="Times New Roman"/>
          <w:b/>
          <w:sz w:val="24"/>
          <w:szCs w:val="24"/>
        </w:rPr>
        <w:t>”</w:t>
      </w:r>
      <w:r>
        <w:rPr>
          <w:rFonts w:ascii="Times New Roman" w:eastAsia="Times New Roman" w:hAnsi="Times New Roman" w:cs="Times New Roman"/>
          <w:sz w:val="24"/>
          <w:szCs w:val="24"/>
        </w:rPr>
        <w:t xml:space="preserve"> in partial fulfillment of the requirements for the award of the Degree of Bachelor of Technology in Computer Science and Engineering</w:t>
      </w:r>
      <w:r>
        <w:rPr>
          <w:rFonts w:ascii="Times New Roman" w:eastAsia="Times New Roman" w:hAnsi="Times New Roman" w:cs="Times New Roman"/>
          <w:b/>
          <w:color w:val="FF0000"/>
          <w:sz w:val="24"/>
          <w:szCs w:val="24"/>
        </w:rPr>
        <w:t xml:space="preserve"> </w:t>
      </w:r>
      <w:r>
        <w:rPr>
          <w:rFonts w:ascii="Times New Roman" w:eastAsia="Times New Roman" w:hAnsi="Times New Roman" w:cs="Times New Roman"/>
          <w:sz w:val="24"/>
          <w:szCs w:val="24"/>
        </w:rPr>
        <w:t xml:space="preserve">of the Graphic Era (Deemed to be University), Dehradun shall be carried out by the under the mentorship of </w:t>
      </w:r>
      <w:r w:rsidR="00C81F03">
        <w:rPr>
          <w:rFonts w:ascii="Times New Roman" w:eastAsia="Times New Roman" w:hAnsi="Times New Roman" w:cs="Times New Roman"/>
          <w:b/>
          <w:sz w:val="24"/>
          <w:szCs w:val="24"/>
        </w:rPr>
        <w:t>Dr. Vikas Tripathi</w:t>
      </w:r>
      <w:r>
        <w:rPr>
          <w:rFonts w:ascii="Times New Roman" w:eastAsia="Times New Roman" w:hAnsi="Times New Roman" w:cs="Times New Roman"/>
          <w:b/>
          <w:sz w:val="24"/>
          <w:szCs w:val="24"/>
        </w:rPr>
        <w:t xml:space="preserve">, </w:t>
      </w:r>
      <w:r w:rsidR="00C81F03">
        <w:rPr>
          <w:rFonts w:ascii="Times New Roman" w:eastAsia="Times New Roman" w:hAnsi="Times New Roman" w:cs="Times New Roman"/>
          <w:b/>
          <w:sz w:val="24"/>
          <w:szCs w:val="24"/>
        </w:rPr>
        <w:t>Associate Dean (R&amp;D)</w:t>
      </w:r>
      <w:r>
        <w:rPr>
          <w:rFonts w:ascii="Times New Roman" w:eastAsia="Times New Roman" w:hAnsi="Times New Roman" w:cs="Times New Roman"/>
          <w:sz w:val="24"/>
          <w:szCs w:val="24"/>
        </w:rPr>
        <w:t>, Department of Computer Science and Engineering, Graphic Era (Deemed to be University), Dehradun.</w:t>
      </w:r>
    </w:p>
    <w:p w14:paraId="0000002C" w14:textId="77777777" w:rsidR="00896D10" w:rsidRDefault="00896D10">
      <w:pPr>
        <w:spacing w:line="360" w:lineRule="auto"/>
        <w:jc w:val="both"/>
        <w:rPr>
          <w:rFonts w:ascii="Times New Roman" w:eastAsia="Times New Roman" w:hAnsi="Times New Roman" w:cs="Times New Roman"/>
          <w:sz w:val="24"/>
          <w:szCs w:val="24"/>
        </w:rPr>
      </w:pPr>
    </w:p>
    <w:p w14:paraId="0000002D" w14:textId="77777777" w:rsidR="00896D10" w:rsidRDefault="00AA3E3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14:paraId="0000002E" w14:textId="77777777" w:rsidR="00896D10" w:rsidRDefault="00896D10">
      <w:pPr>
        <w:spacing w:line="360" w:lineRule="auto"/>
        <w:ind w:left="720" w:firstLine="720"/>
        <w:jc w:val="both"/>
        <w:rPr>
          <w:rFonts w:ascii="Times New Roman" w:eastAsia="Times New Roman" w:hAnsi="Times New Roman" w:cs="Times New Roman"/>
          <w:sz w:val="24"/>
          <w:szCs w:val="24"/>
        </w:rPr>
      </w:pPr>
    </w:p>
    <w:p w14:paraId="0000002F" w14:textId="16EC3EBB" w:rsidR="00896D10" w:rsidRDefault="00AA3E3F">
      <w:pPr>
        <w:spacing w:line="360" w:lineRule="auto"/>
        <w:ind w:left="720" w:firstLine="720"/>
        <w:jc w:val="both"/>
        <w:rPr>
          <w:rFonts w:ascii="Times New Roman" w:eastAsia="Times New Roman" w:hAnsi="Times New Roman" w:cs="Times New Roman"/>
          <w:b/>
          <w:color w:val="E7E6E6"/>
          <w:sz w:val="24"/>
          <w:szCs w:val="24"/>
        </w:rPr>
      </w:pPr>
      <w:r>
        <w:rPr>
          <w:rFonts w:ascii="Times New Roman" w:eastAsia="Times New Roman" w:hAnsi="Times New Roman" w:cs="Times New Roman"/>
          <w:sz w:val="24"/>
          <w:szCs w:val="24"/>
        </w:rPr>
        <w:t xml:space="preserve">Name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University Roll no</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b/>
          <w:color w:val="E7E6E6"/>
          <w:sz w:val="24"/>
          <w:szCs w:val="24"/>
        </w:rPr>
        <w:t>signature</w:t>
      </w:r>
    </w:p>
    <w:p w14:paraId="00000030" w14:textId="3E79F6CA" w:rsidR="00896D10" w:rsidRDefault="00934A42">
      <w:pPr>
        <w:spacing w:line="360" w:lineRule="auto"/>
        <w:jc w:val="both"/>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tab/>
      </w:r>
      <w:r>
        <w:rPr>
          <w:rFonts w:ascii="Bookman Old Style" w:eastAsia="Bookman Old Style" w:hAnsi="Bookman Old Style" w:cs="Bookman Old Style"/>
          <w:sz w:val="24"/>
          <w:szCs w:val="24"/>
        </w:rPr>
        <w:tab/>
        <w:t>Sohard Behl</w:t>
      </w:r>
      <w:r>
        <w:rPr>
          <w:rFonts w:ascii="Bookman Old Style" w:eastAsia="Bookman Old Style" w:hAnsi="Bookman Old Style" w:cs="Bookman Old Style"/>
          <w:sz w:val="24"/>
          <w:szCs w:val="24"/>
        </w:rPr>
        <w:tab/>
        <w:t>2019151</w:t>
      </w:r>
    </w:p>
    <w:p w14:paraId="00000031" w14:textId="77777777" w:rsidR="00896D10" w:rsidRDefault="00896D10">
      <w:pPr>
        <w:pBdr>
          <w:bottom w:val="single" w:sz="12" w:space="1" w:color="000000"/>
        </w:pBdr>
        <w:spacing w:line="480" w:lineRule="auto"/>
        <w:jc w:val="center"/>
        <w:rPr>
          <w:rFonts w:ascii="Times New Roman" w:eastAsia="Times New Roman" w:hAnsi="Times New Roman" w:cs="Times New Roman"/>
          <w:b/>
          <w:sz w:val="36"/>
          <w:szCs w:val="36"/>
        </w:rPr>
      </w:pPr>
    </w:p>
    <w:p w14:paraId="00000032" w14:textId="77777777" w:rsidR="00896D10" w:rsidRDefault="00896D10">
      <w:pPr>
        <w:pBdr>
          <w:bottom w:val="single" w:sz="12" w:space="1" w:color="000000"/>
        </w:pBdr>
        <w:spacing w:line="480" w:lineRule="auto"/>
        <w:jc w:val="center"/>
        <w:rPr>
          <w:rFonts w:ascii="Times New Roman" w:eastAsia="Times New Roman" w:hAnsi="Times New Roman" w:cs="Times New Roman"/>
          <w:b/>
          <w:sz w:val="36"/>
          <w:szCs w:val="36"/>
        </w:rPr>
      </w:pPr>
    </w:p>
    <w:p w14:paraId="00000033" w14:textId="77777777" w:rsidR="00896D10" w:rsidRDefault="00896D10">
      <w:pPr>
        <w:pBdr>
          <w:bottom w:val="single" w:sz="12" w:space="1" w:color="000000"/>
        </w:pBdr>
        <w:spacing w:line="480" w:lineRule="auto"/>
        <w:jc w:val="center"/>
        <w:rPr>
          <w:rFonts w:ascii="Times New Roman" w:eastAsia="Times New Roman" w:hAnsi="Times New Roman" w:cs="Times New Roman"/>
          <w:b/>
          <w:sz w:val="36"/>
          <w:szCs w:val="36"/>
        </w:rPr>
      </w:pPr>
    </w:p>
    <w:p w14:paraId="00000034" w14:textId="77777777" w:rsidR="00896D10" w:rsidRDefault="00896D10">
      <w:pPr>
        <w:pBdr>
          <w:bottom w:val="single" w:sz="12" w:space="1" w:color="000000"/>
        </w:pBdr>
        <w:spacing w:line="480" w:lineRule="auto"/>
        <w:jc w:val="center"/>
        <w:rPr>
          <w:rFonts w:ascii="Times New Roman" w:eastAsia="Times New Roman" w:hAnsi="Times New Roman" w:cs="Times New Roman"/>
          <w:b/>
          <w:sz w:val="36"/>
          <w:szCs w:val="36"/>
        </w:rPr>
      </w:pPr>
    </w:p>
    <w:p w14:paraId="00000035" w14:textId="77777777" w:rsidR="00896D10" w:rsidRDefault="00896D10">
      <w:pPr>
        <w:pBdr>
          <w:bottom w:val="single" w:sz="12" w:space="1" w:color="000000"/>
        </w:pBdr>
        <w:spacing w:line="480" w:lineRule="auto"/>
        <w:jc w:val="center"/>
        <w:rPr>
          <w:rFonts w:ascii="Times New Roman" w:eastAsia="Times New Roman" w:hAnsi="Times New Roman" w:cs="Times New Roman"/>
          <w:b/>
          <w:sz w:val="36"/>
          <w:szCs w:val="36"/>
        </w:rPr>
      </w:pPr>
    </w:p>
    <w:p w14:paraId="00000036" w14:textId="77777777" w:rsidR="00896D10" w:rsidRDefault="00896D10">
      <w:pPr>
        <w:pBdr>
          <w:bottom w:val="single" w:sz="12" w:space="1" w:color="000000"/>
        </w:pBdr>
        <w:spacing w:line="480" w:lineRule="auto"/>
        <w:jc w:val="center"/>
        <w:rPr>
          <w:rFonts w:ascii="Times New Roman" w:eastAsia="Times New Roman" w:hAnsi="Times New Roman" w:cs="Times New Roman"/>
          <w:b/>
          <w:sz w:val="36"/>
          <w:szCs w:val="36"/>
        </w:rPr>
      </w:pPr>
    </w:p>
    <w:p w14:paraId="00000037" w14:textId="77777777" w:rsidR="00896D10" w:rsidRDefault="00896D10">
      <w:pPr>
        <w:pBdr>
          <w:bottom w:val="single" w:sz="12" w:space="1" w:color="000000"/>
        </w:pBdr>
        <w:spacing w:line="480" w:lineRule="auto"/>
        <w:jc w:val="center"/>
        <w:rPr>
          <w:rFonts w:ascii="Times New Roman" w:eastAsia="Times New Roman" w:hAnsi="Times New Roman" w:cs="Times New Roman"/>
          <w:b/>
          <w:sz w:val="36"/>
          <w:szCs w:val="36"/>
        </w:rPr>
      </w:pPr>
    </w:p>
    <w:p w14:paraId="00000038" w14:textId="77777777" w:rsidR="00896D10" w:rsidRDefault="00896D10">
      <w:pPr>
        <w:pBdr>
          <w:bottom w:val="single" w:sz="12" w:space="1" w:color="000000"/>
        </w:pBdr>
        <w:spacing w:line="480" w:lineRule="auto"/>
        <w:jc w:val="center"/>
        <w:rPr>
          <w:rFonts w:ascii="Times New Roman" w:eastAsia="Times New Roman" w:hAnsi="Times New Roman" w:cs="Times New Roman"/>
          <w:b/>
          <w:sz w:val="36"/>
          <w:szCs w:val="36"/>
        </w:rPr>
      </w:pPr>
    </w:p>
    <w:p w14:paraId="00000039" w14:textId="77777777" w:rsidR="00896D10" w:rsidRDefault="00896D10">
      <w:pPr>
        <w:pBdr>
          <w:bottom w:val="single" w:sz="12" w:space="1" w:color="000000"/>
        </w:pBdr>
        <w:spacing w:line="480" w:lineRule="auto"/>
        <w:jc w:val="center"/>
        <w:rPr>
          <w:rFonts w:ascii="Times New Roman" w:eastAsia="Times New Roman" w:hAnsi="Times New Roman" w:cs="Times New Roman"/>
          <w:b/>
          <w:sz w:val="36"/>
          <w:szCs w:val="36"/>
        </w:rPr>
      </w:pPr>
    </w:p>
    <w:p w14:paraId="0000003A" w14:textId="77777777" w:rsidR="00896D10" w:rsidRDefault="00AA3E3F">
      <w:pPr>
        <w:pBdr>
          <w:bottom w:val="single" w:sz="12" w:space="1" w:color="000000"/>
        </w:pBdr>
        <w:spacing w:line="48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Table of Contents</w:t>
      </w:r>
    </w:p>
    <w:p w14:paraId="0000003B" w14:textId="77777777" w:rsidR="00896D10" w:rsidRDefault="00896D10">
      <w:pPr>
        <w:jc w:val="center"/>
        <w:rPr>
          <w:b/>
        </w:rPr>
      </w:pPr>
    </w:p>
    <w:tbl>
      <w:tblPr>
        <w:tblStyle w:val="1"/>
        <w:tblW w:w="7373" w:type="dxa"/>
        <w:jc w:val="center"/>
        <w:tblBorders>
          <w:top w:val="nil"/>
          <w:left w:val="nil"/>
          <w:bottom w:val="nil"/>
          <w:right w:val="nil"/>
          <w:insideH w:val="nil"/>
          <w:insideV w:val="nil"/>
        </w:tblBorders>
        <w:tblLayout w:type="fixed"/>
        <w:tblLook w:val="0400" w:firstRow="0" w:lastRow="0" w:firstColumn="0" w:lastColumn="0" w:noHBand="0" w:noVBand="1"/>
      </w:tblPr>
      <w:tblGrid>
        <w:gridCol w:w="1634"/>
        <w:gridCol w:w="4449"/>
        <w:gridCol w:w="1290"/>
      </w:tblGrid>
      <w:tr w:rsidR="00896D10" w14:paraId="64F40168" w14:textId="77777777">
        <w:trPr>
          <w:trHeight w:val="449"/>
          <w:jc w:val="center"/>
        </w:trPr>
        <w:tc>
          <w:tcPr>
            <w:tcW w:w="1634" w:type="dxa"/>
          </w:tcPr>
          <w:p w14:paraId="0000003C" w14:textId="77777777" w:rsidR="00896D10" w:rsidRDefault="00AA3E3F">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Chapter No.</w:t>
            </w:r>
          </w:p>
        </w:tc>
        <w:tc>
          <w:tcPr>
            <w:tcW w:w="4449" w:type="dxa"/>
          </w:tcPr>
          <w:p w14:paraId="0000003D" w14:textId="77777777" w:rsidR="00896D10" w:rsidRDefault="00AA3E3F">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1290" w:type="dxa"/>
          </w:tcPr>
          <w:p w14:paraId="0000003E" w14:textId="77777777" w:rsidR="00896D10" w:rsidRDefault="00AA3E3F">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Page No.</w:t>
            </w:r>
          </w:p>
        </w:tc>
      </w:tr>
      <w:tr w:rsidR="00896D10" w14:paraId="7FE6F215" w14:textId="77777777">
        <w:trPr>
          <w:trHeight w:val="433"/>
          <w:jc w:val="center"/>
        </w:trPr>
        <w:tc>
          <w:tcPr>
            <w:tcW w:w="1634" w:type="dxa"/>
          </w:tcPr>
          <w:p w14:paraId="0000003F" w14:textId="77777777" w:rsidR="00896D10" w:rsidRDefault="00AA3E3F">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Chapter 1</w:t>
            </w:r>
          </w:p>
        </w:tc>
        <w:tc>
          <w:tcPr>
            <w:tcW w:w="4449" w:type="dxa"/>
          </w:tcPr>
          <w:p w14:paraId="00000040" w14:textId="2DBDD2B4" w:rsidR="00896D10" w:rsidRDefault="00AA3E3F" w:rsidP="004B5B21">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Introduction</w:t>
            </w:r>
          </w:p>
        </w:tc>
        <w:tc>
          <w:tcPr>
            <w:tcW w:w="1290" w:type="dxa"/>
          </w:tcPr>
          <w:p w14:paraId="00000041" w14:textId="67FD7880" w:rsidR="00896D10" w:rsidRDefault="00934A42" w:rsidP="00934A42">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p>
        </w:tc>
      </w:tr>
      <w:tr w:rsidR="00896D10" w14:paraId="59E200C5" w14:textId="77777777">
        <w:trPr>
          <w:trHeight w:val="433"/>
          <w:jc w:val="center"/>
        </w:trPr>
        <w:tc>
          <w:tcPr>
            <w:tcW w:w="1634" w:type="dxa"/>
          </w:tcPr>
          <w:p w14:paraId="00000042" w14:textId="77777777" w:rsidR="00896D10" w:rsidRDefault="00AA3E3F">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Chapter 2</w:t>
            </w:r>
          </w:p>
        </w:tc>
        <w:tc>
          <w:tcPr>
            <w:tcW w:w="4449" w:type="dxa"/>
          </w:tcPr>
          <w:p w14:paraId="00000043" w14:textId="77777777" w:rsidR="00896D10" w:rsidRDefault="00AA3E3F" w:rsidP="004B5B21">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Literature Survey</w:t>
            </w:r>
          </w:p>
        </w:tc>
        <w:tc>
          <w:tcPr>
            <w:tcW w:w="1290" w:type="dxa"/>
          </w:tcPr>
          <w:p w14:paraId="00000044" w14:textId="0204AD88" w:rsidR="00896D10" w:rsidRDefault="00934A42">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4</w:t>
            </w:r>
          </w:p>
        </w:tc>
      </w:tr>
      <w:tr w:rsidR="00896D10" w14:paraId="4E446A32" w14:textId="77777777">
        <w:trPr>
          <w:trHeight w:val="433"/>
          <w:jc w:val="center"/>
        </w:trPr>
        <w:tc>
          <w:tcPr>
            <w:tcW w:w="1634" w:type="dxa"/>
          </w:tcPr>
          <w:p w14:paraId="00000045" w14:textId="77777777" w:rsidR="00896D10" w:rsidRDefault="00AA3E3F">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Chapter 3</w:t>
            </w:r>
          </w:p>
        </w:tc>
        <w:tc>
          <w:tcPr>
            <w:tcW w:w="4449" w:type="dxa"/>
          </w:tcPr>
          <w:p w14:paraId="00000046" w14:textId="77777777" w:rsidR="00896D10" w:rsidRDefault="00AA3E3F" w:rsidP="004B5B21">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Methodology</w:t>
            </w:r>
          </w:p>
        </w:tc>
        <w:tc>
          <w:tcPr>
            <w:tcW w:w="1290" w:type="dxa"/>
          </w:tcPr>
          <w:p w14:paraId="00000047" w14:textId="0881E485" w:rsidR="00896D10" w:rsidRDefault="00934A42">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6</w:t>
            </w:r>
          </w:p>
        </w:tc>
      </w:tr>
      <w:tr w:rsidR="00896D10" w14:paraId="31AAD7D5" w14:textId="77777777">
        <w:trPr>
          <w:trHeight w:val="449"/>
          <w:jc w:val="center"/>
        </w:trPr>
        <w:tc>
          <w:tcPr>
            <w:tcW w:w="1634" w:type="dxa"/>
          </w:tcPr>
          <w:p w14:paraId="00000048" w14:textId="77777777" w:rsidR="00896D10" w:rsidRDefault="00AA3E3F">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Chapter 4</w:t>
            </w:r>
          </w:p>
        </w:tc>
        <w:tc>
          <w:tcPr>
            <w:tcW w:w="4449" w:type="dxa"/>
          </w:tcPr>
          <w:p w14:paraId="00000049" w14:textId="77777777" w:rsidR="00896D10" w:rsidRDefault="00AA3E3F" w:rsidP="004B5B21">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Result and Discussion</w:t>
            </w:r>
          </w:p>
        </w:tc>
        <w:tc>
          <w:tcPr>
            <w:tcW w:w="1290" w:type="dxa"/>
          </w:tcPr>
          <w:p w14:paraId="0000004A" w14:textId="13046408" w:rsidR="00896D10" w:rsidRDefault="00934A42">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9</w:t>
            </w:r>
          </w:p>
        </w:tc>
      </w:tr>
      <w:tr w:rsidR="00896D10" w14:paraId="0226CDCA" w14:textId="77777777">
        <w:trPr>
          <w:trHeight w:val="449"/>
          <w:jc w:val="center"/>
        </w:trPr>
        <w:tc>
          <w:tcPr>
            <w:tcW w:w="1634" w:type="dxa"/>
          </w:tcPr>
          <w:p w14:paraId="0000004B" w14:textId="77777777" w:rsidR="00896D10" w:rsidRDefault="00AA3E3F">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Chapter 5</w:t>
            </w:r>
          </w:p>
        </w:tc>
        <w:tc>
          <w:tcPr>
            <w:tcW w:w="4449" w:type="dxa"/>
          </w:tcPr>
          <w:p w14:paraId="0000004C" w14:textId="77777777" w:rsidR="00896D10" w:rsidRDefault="00AA3E3F" w:rsidP="004B5B21">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Conclusion and Future Work</w:t>
            </w:r>
          </w:p>
        </w:tc>
        <w:tc>
          <w:tcPr>
            <w:tcW w:w="1290" w:type="dxa"/>
          </w:tcPr>
          <w:p w14:paraId="0000004D" w14:textId="490E0234" w:rsidR="00896D10" w:rsidRDefault="00934A42">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11</w:t>
            </w:r>
          </w:p>
        </w:tc>
      </w:tr>
      <w:tr w:rsidR="00896D10" w14:paraId="25B175D5" w14:textId="77777777">
        <w:trPr>
          <w:trHeight w:val="433"/>
          <w:jc w:val="center"/>
        </w:trPr>
        <w:tc>
          <w:tcPr>
            <w:tcW w:w="1634" w:type="dxa"/>
          </w:tcPr>
          <w:p w14:paraId="0000004E" w14:textId="77777777" w:rsidR="00896D10" w:rsidRDefault="00896D10">
            <w:pPr>
              <w:jc w:val="center"/>
              <w:rPr>
                <w:rFonts w:ascii="Times New Roman" w:eastAsia="Times New Roman" w:hAnsi="Times New Roman" w:cs="Times New Roman"/>
                <w:sz w:val="24"/>
                <w:szCs w:val="24"/>
              </w:rPr>
            </w:pPr>
          </w:p>
        </w:tc>
        <w:tc>
          <w:tcPr>
            <w:tcW w:w="4449" w:type="dxa"/>
          </w:tcPr>
          <w:p w14:paraId="0000004F" w14:textId="77777777" w:rsidR="00896D10" w:rsidRDefault="00AA3E3F" w:rsidP="004B5B21">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References</w:t>
            </w:r>
          </w:p>
        </w:tc>
        <w:tc>
          <w:tcPr>
            <w:tcW w:w="1290" w:type="dxa"/>
          </w:tcPr>
          <w:p w14:paraId="00000050" w14:textId="32604A48" w:rsidR="00896D10" w:rsidRDefault="00934A42">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12</w:t>
            </w:r>
          </w:p>
        </w:tc>
      </w:tr>
    </w:tbl>
    <w:p w14:paraId="00000051" w14:textId="77777777" w:rsidR="00896D10" w:rsidRDefault="00896D10">
      <w:pPr>
        <w:jc w:val="center"/>
        <w:rPr>
          <w:b/>
        </w:rPr>
      </w:pPr>
    </w:p>
    <w:p w14:paraId="00000052" w14:textId="77777777" w:rsidR="00896D10" w:rsidRDefault="00896D10">
      <w:pPr>
        <w:spacing w:line="480" w:lineRule="auto"/>
        <w:jc w:val="center"/>
        <w:rPr>
          <w:rFonts w:ascii="Bookman Old Style" w:eastAsia="Bookman Old Style" w:hAnsi="Bookman Old Style" w:cs="Bookman Old Style"/>
          <w:sz w:val="32"/>
          <w:szCs w:val="32"/>
        </w:rPr>
      </w:pPr>
    </w:p>
    <w:p w14:paraId="00000053" w14:textId="77777777" w:rsidR="00896D10" w:rsidRDefault="00896D10">
      <w:pPr>
        <w:spacing w:line="480" w:lineRule="auto"/>
        <w:jc w:val="center"/>
        <w:rPr>
          <w:rFonts w:ascii="Bookman Old Style" w:eastAsia="Bookman Old Style" w:hAnsi="Bookman Old Style" w:cs="Bookman Old Style"/>
          <w:sz w:val="32"/>
          <w:szCs w:val="32"/>
        </w:rPr>
      </w:pPr>
    </w:p>
    <w:p w14:paraId="00000054" w14:textId="77777777" w:rsidR="00896D10" w:rsidRDefault="00896D10">
      <w:pPr>
        <w:spacing w:line="480" w:lineRule="auto"/>
        <w:jc w:val="center"/>
        <w:rPr>
          <w:rFonts w:ascii="Bookman Old Style" w:eastAsia="Bookman Old Style" w:hAnsi="Bookman Old Style" w:cs="Bookman Old Style"/>
          <w:sz w:val="32"/>
          <w:szCs w:val="32"/>
        </w:rPr>
      </w:pPr>
    </w:p>
    <w:p w14:paraId="00000055" w14:textId="77777777" w:rsidR="00896D10" w:rsidRDefault="00896D10">
      <w:pPr>
        <w:spacing w:line="480" w:lineRule="auto"/>
        <w:jc w:val="center"/>
        <w:rPr>
          <w:rFonts w:ascii="Bookman Old Style" w:eastAsia="Bookman Old Style" w:hAnsi="Bookman Old Style" w:cs="Bookman Old Style"/>
          <w:sz w:val="32"/>
          <w:szCs w:val="32"/>
        </w:rPr>
      </w:pPr>
    </w:p>
    <w:p w14:paraId="00000056" w14:textId="77777777" w:rsidR="00896D10" w:rsidRDefault="00896D10">
      <w:pPr>
        <w:spacing w:line="480" w:lineRule="auto"/>
        <w:jc w:val="center"/>
        <w:rPr>
          <w:rFonts w:ascii="Bookman Old Style" w:eastAsia="Bookman Old Style" w:hAnsi="Bookman Old Style" w:cs="Bookman Old Style"/>
          <w:sz w:val="32"/>
          <w:szCs w:val="32"/>
        </w:rPr>
      </w:pPr>
    </w:p>
    <w:p w14:paraId="00000057" w14:textId="77777777" w:rsidR="00896D10" w:rsidRDefault="00896D10">
      <w:pPr>
        <w:spacing w:line="480" w:lineRule="auto"/>
        <w:jc w:val="center"/>
        <w:rPr>
          <w:rFonts w:ascii="Bookman Old Style" w:eastAsia="Bookman Old Style" w:hAnsi="Bookman Old Style" w:cs="Bookman Old Style"/>
          <w:sz w:val="32"/>
          <w:szCs w:val="32"/>
        </w:rPr>
      </w:pPr>
    </w:p>
    <w:p w14:paraId="00000058" w14:textId="77777777" w:rsidR="00896D10" w:rsidRDefault="00896D10">
      <w:pPr>
        <w:spacing w:line="480" w:lineRule="auto"/>
        <w:jc w:val="center"/>
        <w:rPr>
          <w:rFonts w:ascii="Bookman Old Style" w:eastAsia="Bookman Old Style" w:hAnsi="Bookman Old Style" w:cs="Bookman Old Style"/>
          <w:sz w:val="32"/>
          <w:szCs w:val="32"/>
        </w:rPr>
      </w:pPr>
    </w:p>
    <w:p w14:paraId="00000059" w14:textId="77777777" w:rsidR="00896D10" w:rsidRDefault="00896D10">
      <w:pPr>
        <w:spacing w:line="480" w:lineRule="auto"/>
        <w:jc w:val="center"/>
        <w:rPr>
          <w:rFonts w:ascii="Bookman Old Style" w:eastAsia="Bookman Old Style" w:hAnsi="Bookman Old Style" w:cs="Bookman Old Style"/>
          <w:sz w:val="32"/>
          <w:szCs w:val="32"/>
        </w:rPr>
      </w:pPr>
    </w:p>
    <w:p w14:paraId="0000005A" w14:textId="77777777" w:rsidR="00896D10" w:rsidRDefault="00896D10">
      <w:pPr>
        <w:spacing w:line="480" w:lineRule="auto"/>
        <w:jc w:val="center"/>
        <w:rPr>
          <w:rFonts w:ascii="Bookman Old Style" w:eastAsia="Bookman Old Style" w:hAnsi="Bookman Old Style" w:cs="Bookman Old Style"/>
          <w:sz w:val="32"/>
          <w:szCs w:val="32"/>
        </w:rPr>
      </w:pPr>
    </w:p>
    <w:p w14:paraId="0000005B" w14:textId="77777777" w:rsidR="00896D10" w:rsidRDefault="00896D10">
      <w:pPr>
        <w:spacing w:line="480" w:lineRule="auto"/>
        <w:jc w:val="center"/>
        <w:rPr>
          <w:rFonts w:ascii="Bookman Old Style" w:eastAsia="Bookman Old Style" w:hAnsi="Bookman Old Style" w:cs="Bookman Old Style"/>
          <w:sz w:val="32"/>
          <w:szCs w:val="32"/>
        </w:rPr>
      </w:pPr>
    </w:p>
    <w:p w14:paraId="0000005C" w14:textId="77777777" w:rsidR="00896D10" w:rsidRDefault="00896D10">
      <w:pPr>
        <w:spacing w:line="480" w:lineRule="auto"/>
        <w:jc w:val="center"/>
        <w:rPr>
          <w:rFonts w:ascii="Bookman Old Style" w:eastAsia="Bookman Old Style" w:hAnsi="Bookman Old Style" w:cs="Bookman Old Style"/>
          <w:sz w:val="32"/>
          <w:szCs w:val="32"/>
        </w:rPr>
        <w:sectPr w:rsidR="00896D10" w:rsidSect="006E434B">
          <w:footerReference w:type="default" r:id="rId12"/>
          <w:pgSz w:w="11906" w:h="16838" w:code="9"/>
          <w:pgMar w:top="1077" w:right="1440" w:bottom="1077" w:left="1797" w:header="720" w:footer="720" w:gutter="0"/>
          <w:pgNumType w:start="1"/>
          <w:cols w:space="720"/>
        </w:sectPr>
      </w:pPr>
    </w:p>
    <w:p w14:paraId="0000005D" w14:textId="77777777" w:rsidR="00896D10" w:rsidRDefault="00AA3E3F">
      <w:pPr>
        <w:spacing w:line="48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Chapter 1</w:t>
      </w:r>
    </w:p>
    <w:p w14:paraId="0000005E" w14:textId="77777777" w:rsidR="00896D10" w:rsidRDefault="00AA3E3F">
      <w:pPr>
        <w:spacing w:line="48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 xml:space="preserve">Introduction </w:t>
      </w:r>
    </w:p>
    <w:p w14:paraId="6E132017" w14:textId="665CA8E2" w:rsidR="00876D8D" w:rsidRDefault="00876D8D">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mini project is based on an application of Machine Learning </w:t>
      </w:r>
      <w:r w:rsidR="005B06F4">
        <w:rPr>
          <w:rFonts w:ascii="Times New Roman" w:eastAsia="Times New Roman" w:hAnsi="Times New Roman" w:cs="Times New Roman"/>
          <w:sz w:val="24"/>
          <w:szCs w:val="24"/>
        </w:rPr>
        <w:t>i.e.,</w:t>
      </w:r>
      <w:r>
        <w:rPr>
          <w:rFonts w:ascii="Times New Roman" w:eastAsia="Times New Roman" w:hAnsi="Times New Roman" w:cs="Times New Roman"/>
          <w:sz w:val="24"/>
          <w:szCs w:val="24"/>
        </w:rPr>
        <w:t xml:space="preserve"> Cartoonifying image.</w:t>
      </w:r>
      <w:r w:rsidR="005B06F4">
        <w:rPr>
          <w:rFonts w:ascii="Times New Roman" w:eastAsia="Times New Roman" w:hAnsi="Times New Roman" w:cs="Times New Roman"/>
          <w:sz w:val="24"/>
          <w:szCs w:val="24"/>
        </w:rPr>
        <w:t xml:space="preserve"> It makes use of different machine learning tools to perform the processes that are further discussed in the report.</w:t>
      </w:r>
    </w:p>
    <w:p w14:paraId="2BC8E009" w14:textId="77777777" w:rsidR="005B06F4" w:rsidRDefault="005B06F4">
      <w:pPr>
        <w:spacing w:before="120" w:after="120" w:line="360" w:lineRule="auto"/>
        <w:jc w:val="both"/>
        <w:rPr>
          <w:rFonts w:ascii="Times New Roman" w:eastAsia="Times New Roman" w:hAnsi="Times New Roman" w:cs="Times New Roman"/>
          <w:sz w:val="24"/>
          <w:szCs w:val="24"/>
        </w:rPr>
      </w:pPr>
    </w:p>
    <w:p w14:paraId="1ED85A61" w14:textId="506C804C" w:rsidR="00F14F2E" w:rsidRPr="00F14F2E" w:rsidRDefault="00AA3E3F" w:rsidP="00F14F2E">
      <w:pPr>
        <w:numPr>
          <w:ilvl w:val="1"/>
          <w:numId w:val="1"/>
        </w:numPr>
        <w:spacing w:before="120" w:after="120" w:line="360" w:lineRule="auto"/>
        <w:ind w:left="450" w:hanging="45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Introduction</w:t>
      </w:r>
    </w:p>
    <w:p w14:paraId="5DC9854B" w14:textId="2A7461E4" w:rsidR="00635385" w:rsidRDefault="005B06F4" w:rsidP="005B06F4">
      <w:pPr>
        <w:spacing w:before="120" w:after="120" w:line="360" w:lineRule="auto"/>
        <w:jc w:val="both"/>
        <w:rPr>
          <w:rFonts w:ascii="Times New Roman" w:eastAsia="Times New Roman" w:hAnsi="Times New Roman" w:cs="Times New Roman"/>
          <w:bCs/>
          <w:sz w:val="24"/>
          <w:szCs w:val="24"/>
        </w:rPr>
      </w:pPr>
      <w:r w:rsidRPr="005B06F4">
        <w:rPr>
          <w:rFonts w:ascii="Times New Roman" w:eastAsia="Times New Roman" w:hAnsi="Times New Roman" w:cs="Times New Roman"/>
          <w:bCs/>
          <w:sz w:val="24"/>
          <w:szCs w:val="24"/>
        </w:rPr>
        <w:t>In this</w:t>
      </w:r>
      <w:r>
        <w:rPr>
          <w:rFonts w:ascii="Times New Roman" w:eastAsia="Times New Roman" w:hAnsi="Times New Roman" w:cs="Times New Roman"/>
          <w:bCs/>
          <w:sz w:val="24"/>
          <w:szCs w:val="24"/>
        </w:rPr>
        <w:t xml:space="preserve"> project</w:t>
      </w:r>
      <w:r w:rsidR="006E434B">
        <w:rPr>
          <w:rFonts w:ascii="Times New Roman" w:eastAsia="Times New Roman" w:hAnsi="Times New Roman" w:cs="Times New Roman"/>
          <w:bCs/>
          <w:sz w:val="24"/>
          <w:szCs w:val="24"/>
        </w:rPr>
        <w:t xml:space="preserve"> of Cartoonify image using ML</w:t>
      </w:r>
      <w:r>
        <w:rPr>
          <w:rFonts w:ascii="Times New Roman" w:eastAsia="Times New Roman" w:hAnsi="Times New Roman" w:cs="Times New Roman"/>
          <w:bCs/>
          <w:sz w:val="24"/>
          <w:szCs w:val="24"/>
        </w:rPr>
        <w:t xml:space="preserve">, a very interesting application of Machine Learning comes into play. This </w:t>
      </w:r>
      <w:r w:rsidR="006E434B">
        <w:rPr>
          <w:rFonts w:ascii="Times New Roman" w:eastAsia="Times New Roman" w:hAnsi="Times New Roman" w:cs="Times New Roman"/>
          <w:bCs/>
          <w:sz w:val="24"/>
          <w:szCs w:val="24"/>
        </w:rPr>
        <w:t xml:space="preserve">project makes use of Python as the programming language to develop this application. Furthermore, we use OpenCV (Open Computer Vision) which is a machine learning tool to </w:t>
      </w:r>
      <w:r w:rsidR="00635385">
        <w:rPr>
          <w:rFonts w:ascii="Times New Roman" w:eastAsia="Times New Roman" w:hAnsi="Times New Roman" w:cs="Times New Roman"/>
          <w:bCs/>
          <w:sz w:val="24"/>
          <w:szCs w:val="24"/>
        </w:rPr>
        <w:t xml:space="preserve">execute different pre-defined processes on images and videos. This is the most essential library of this application. We also learn to use different libraries like matplot, numpy, easygui, tkinter in the midst of building this project. All of these libraries and the tools that they provide are used to convert our input image into its cartoon output. We will now discuss the requirements of this project in </w:t>
      </w:r>
      <w:bookmarkStart w:id="0" w:name="_Hlk125455875"/>
      <w:r w:rsidR="00635385">
        <w:rPr>
          <w:rFonts w:ascii="Times New Roman" w:eastAsia="Times New Roman" w:hAnsi="Times New Roman" w:cs="Times New Roman"/>
          <w:bCs/>
          <w:sz w:val="24"/>
          <w:szCs w:val="24"/>
        </w:rPr>
        <w:t>detail.</w:t>
      </w:r>
      <w:bookmarkEnd w:id="0"/>
    </w:p>
    <w:p w14:paraId="4DDC359A" w14:textId="0EFD23FE" w:rsidR="00635385" w:rsidRDefault="00635385" w:rsidP="005B06F4">
      <w:pPr>
        <w:spacing w:before="120" w:after="120" w:line="360" w:lineRule="auto"/>
        <w:jc w:val="both"/>
        <w:rPr>
          <w:rFonts w:ascii="Times New Roman" w:eastAsia="Times New Roman" w:hAnsi="Times New Roman" w:cs="Times New Roman"/>
          <w:bCs/>
          <w:sz w:val="24"/>
          <w:szCs w:val="24"/>
        </w:rPr>
      </w:pPr>
    </w:p>
    <w:p w14:paraId="261E5CA4" w14:textId="391F9E62" w:rsidR="00635385" w:rsidRDefault="00F14F2E" w:rsidP="00F14F2E">
      <w:pPr>
        <w:pStyle w:val="ListParagraph"/>
        <w:numPr>
          <w:ilvl w:val="1"/>
          <w:numId w:val="5"/>
        </w:numPr>
        <w:spacing w:before="120" w:line="360" w:lineRule="auto"/>
        <w:rPr>
          <w:rFonts w:eastAsia="Times New Roman"/>
          <w:b/>
          <w:sz w:val="28"/>
          <w:szCs w:val="28"/>
        </w:rPr>
      </w:pPr>
      <w:r w:rsidRPr="00F14F2E">
        <w:rPr>
          <w:rFonts w:eastAsia="Times New Roman"/>
          <w:b/>
          <w:sz w:val="28"/>
          <w:szCs w:val="28"/>
        </w:rPr>
        <w:t xml:space="preserve"> Requirements</w:t>
      </w:r>
    </w:p>
    <w:p w14:paraId="0D0BEE52" w14:textId="2094DFA3" w:rsidR="00F14F2E" w:rsidRDefault="00F14F2E" w:rsidP="001279D5">
      <w:pPr>
        <w:spacing w:before="120" w:line="36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The requirements </w:t>
      </w:r>
      <w:r w:rsidR="001279D5">
        <w:rPr>
          <w:rFonts w:ascii="Times New Roman" w:eastAsia="Times New Roman" w:hAnsi="Times New Roman" w:cs="Times New Roman"/>
          <w:bCs/>
          <w:sz w:val="24"/>
          <w:szCs w:val="24"/>
        </w:rPr>
        <w:t>of the application are discussed below</w:t>
      </w:r>
      <w:r w:rsidR="00720105">
        <w:rPr>
          <w:rFonts w:ascii="Times New Roman" w:eastAsia="Times New Roman" w:hAnsi="Times New Roman" w:cs="Times New Roman"/>
          <w:bCs/>
          <w:sz w:val="24"/>
          <w:szCs w:val="24"/>
        </w:rPr>
        <w:t>. All of these include the libraries that need to be installed for creating this project.</w:t>
      </w:r>
      <w:r w:rsidR="001A2081">
        <w:rPr>
          <w:rFonts w:ascii="Times New Roman" w:eastAsia="Times New Roman" w:hAnsi="Times New Roman" w:cs="Times New Roman"/>
          <w:bCs/>
          <w:sz w:val="24"/>
          <w:szCs w:val="24"/>
        </w:rPr>
        <w:t xml:space="preserve"> </w:t>
      </w:r>
    </w:p>
    <w:p w14:paraId="44383977" w14:textId="20DD3945" w:rsidR="00A1259A" w:rsidRDefault="00A1259A" w:rsidP="00A1259A">
      <w:pPr>
        <w:pStyle w:val="ListParagraph"/>
        <w:numPr>
          <w:ilvl w:val="0"/>
          <w:numId w:val="6"/>
        </w:numPr>
        <w:spacing w:before="120" w:line="360" w:lineRule="auto"/>
        <w:rPr>
          <w:rFonts w:eastAsia="Times New Roman"/>
        </w:rPr>
      </w:pPr>
      <w:r>
        <w:rPr>
          <w:rFonts w:eastAsia="Times New Roman"/>
        </w:rPr>
        <w:t>Python</w:t>
      </w:r>
    </w:p>
    <w:p w14:paraId="61EACC6E" w14:textId="02D20C82" w:rsidR="00A1259A" w:rsidRDefault="00A1259A" w:rsidP="00A1259A">
      <w:pPr>
        <w:pStyle w:val="ListParagraph"/>
        <w:numPr>
          <w:ilvl w:val="0"/>
          <w:numId w:val="6"/>
        </w:numPr>
        <w:spacing w:before="120" w:line="360" w:lineRule="auto"/>
        <w:rPr>
          <w:rFonts w:eastAsia="Times New Roman"/>
        </w:rPr>
      </w:pPr>
      <w:r>
        <w:rPr>
          <w:rFonts w:eastAsia="Times New Roman"/>
        </w:rPr>
        <w:t>OpenCV</w:t>
      </w:r>
    </w:p>
    <w:p w14:paraId="2A7C4AAB" w14:textId="5B469EB4" w:rsidR="00A1259A" w:rsidRDefault="00A1259A" w:rsidP="00A1259A">
      <w:pPr>
        <w:pStyle w:val="ListParagraph"/>
        <w:numPr>
          <w:ilvl w:val="0"/>
          <w:numId w:val="6"/>
        </w:numPr>
        <w:spacing w:before="120" w:line="360" w:lineRule="auto"/>
        <w:rPr>
          <w:rFonts w:eastAsia="Times New Roman"/>
        </w:rPr>
      </w:pPr>
      <w:r>
        <w:rPr>
          <w:rFonts w:eastAsia="Times New Roman"/>
        </w:rPr>
        <w:t>Matplotlib</w:t>
      </w:r>
    </w:p>
    <w:p w14:paraId="1DFCC9AD" w14:textId="712BE44D" w:rsidR="00A1259A" w:rsidRDefault="00A1259A" w:rsidP="00A1259A">
      <w:pPr>
        <w:pStyle w:val="ListParagraph"/>
        <w:numPr>
          <w:ilvl w:val="0"/>
          <w:numId w:val="6"/>
        </w:numPr>
        <w:spacing w:before="120" w:line="360" w:lineRule="auto"/>
        <w:rPr>
          <w:rFonts w:eastAsia="Times New Roman"/>
        </w:rPr>
      </w:pPr>
      <w:r>
        <w:rPr>
          <w:rFonts w:eastAsia="Times New Roman"/>
        </w:rPr>
        <w:t>Tkinter</w:t>
      </w:r>
    </w:p>
    <w:p w14:paraId="73AB005A" w14:textId="7E4B28B4" w:rsidR="00A1259A" w:rsidRDefault="00A1259A" w:rsidP="00A1259A">
      <w:pPr>
        <w:pStyle w:val="ListParagraph"/>
        <w:numPr>
          <w:ilvl w:val="0"/>
          <w:numId w:val="6"/>
        </w:numPr>
        <w:spacing w:before="120" w:line="360" w:lineRule="auto"/>
        <w:rPr>
          <w:rFonts w:eastAsia="Times New Roman"/>
        </w:rPr>
      </w:pPr>
      <w:r>
        <w:rPr>
          <w:rFonts w:eastAsia="Times New Roman"/>
        </w:rPr>
        <w:t>Easygui</w:t>
      </w:r>
    </w:p>
    <w:p w14:paraId="47CB1BE7" w14:textId="202F0289" w:rsidR="00A1259A" w:rsidRDefault="00A1259A" w:rsidP="00A1259A">
      <w:pPr>
        <w:pStyle w:val="ListParagraph"/>
        <w:numPr>
          <w:ilvl w:val="0"/>
          <w:numId w:val="6"/>
        </w:numPr>
        <w:spacing w:before="120" w:line="360" w:lineRule="auto"/>
        <w:rPr>
          <w:rFonts w:eastAsia="Times New Roman"/>
        </w:rPr>
      </w:pPr>
      <w:r>
        <w:rPr>
          <w:rFonts w:eastAsia="Times New Roman"/>
        </w:rPr>
        <w:t>Numpy</w:t>
      </w:r>
    </w:p>
    <w:p w14:paraId="4680FED6" w14:textId="41A82B64" w:rsidR="001A2081" w:rsidRDefault="00746627" w:rsidP="00A1259A">
      <w:pPr>
        <w:pStyle w:val="ListParagraph"/>
        <w:numPr>
          <w:ilvl w:val="0"/>
          <w:numId w:val="6"/>
        </w:numPr>
        <w:spacing w:before="120" w:line="360" w:lineRule="auto"/>
        <w:rPr>
          <w:rFonts w:eastAsia="Times New Roman"/>
        </w:rPr>
      </w:pPr>
      <w:r>
        <w:rPr>
          <w:rFonts w:eastAsia="Times New Roman"/>
        </w:rPr>
        <w:t>O</w:t>
      </w:r>
      <w:r w:rsidR="00ED3300">
        <w:rPr>
          <w:rFonts w:eastAsia="Times New Roman"/>
        </w:rPr>
        <w:t>S</w:t>
      </w:r>
    </w:p>
    <w:p w14:paraId="0E5FCAA3" w14:textId="77777777" w:rsidR="00746627" w:rsidRPr="00746627" w:rsidRDefault="00746627" w:rsidP="00746627">
      <w:pPr>
        <w:spacing w:before="120" w:line="360" w:lineRule="auto"/>
        <w:rPr>
          <w:rFonts w:eastAsia="Times New Roman"/>
        </w:rPr>
      </w:pPr>
    </w:p>
    <w:p w14:paraId="3DB442F4" w14:textId="442B6BC0" w:rsidR="00A1259A" w:rsidRDefault="00A1259A" w:rsidP="00A1259A">
      <w:pPr>
        <w:pStyle w:val="ListParagraph"/>
        <w:numPr>
          <w:ilvl w:val="2"/>
          <w:numId w:val="5"/>
        </w:numPr>
        <w:spacing w:before="120" w:line="360" w:lineRule="auto"/>
        <w:rPr>
          <w:rFonts w:eastAsia="Times New Roman"/>
          <w:b/>
        </w:rPr>
      </w:pPr>
      <w:r w:rsidRPr="00A1259A">
        <w:rPr>
          <w:rFonts w:eastAsia="Times New Roman"/>
          <w:b/>
        </w:rPr>
        <w:t>Python:</w:t>
      </w:r>
      <w:r>
        <w:rPr>
          <w:rFonts w:eastAsia="Times New Roman"/>
          <w:b/>
        </w:rPr>
        <w:t xml:space="preserve"> </w:t>
      </w:r>
      <w:r w:rsidRPr="00A1259A">
        <w:rPr>
          <w:rFonts w:eastAsia="Times New Roman"/>
        </w:rPr>
        <w:t xml:space="preserve">Python is used as the programming language to build this application. We import all the </w:t>
      </w:r>
      <w:r>
        <w:rPr>
          <w:rFonts w:eastAsia="Times New Roman"/>
        </w:rPr>
        <w:t xml:space="preserve">required libraries using python and all development is done on </w:t>
      </w:r>
      <w:r>
        <w:rPr>
          <w:rFonts w:eastAsia="Times New Roman"/>
        </w:rPr>
        <w:lastRenderedPageBreak/>
        <w:t>python interpreter.</w:t>
      </w:r>
      <w:r w:rsidR="00746627">
        <w:rPr>
          <w:rFonts w:eastAsia="Times New Roman"/>
        </w:rPr>
        <w:t xml:space="preserve"> Python language is very much preferred among other programming languages in applications that involve machine learning and artificial intelligence </w:t>
      </w:r>
      <w:proofErr w:type="gramStart"/>
      <w:r w:rsidR="00746627">
        <w:rPr>
          <w:rFonts w:eastAsia="Times New Roman"/>
        </w:rPr>
        <w:t>and .</w:t>
      </w:r>
      <w:proofErr w:type="gramEnd"/>
      <w:r>
        <w:rPr>
          <w:rFonts w:eastAsia="Times New Roman"/>
        </w:rPr>
        <w:t xml:space="preserve"> It is widely used as it is </w:t>
      </w:r>
      <w:r w:rsidR="00C71280">
        <w:rPr>
          <w:rFonts w:eastAsia="Times New Roman"/>
        </w:rPr>
        <w:t>portable, open source, provides features like ease-to-code, ease-to-read, etc.</w:t>
      </w:r>
    </w:p>
    <w:p w14:paraId="0C408606" w14:textId="787F6AA6" w:rsidR="00A1259A" w:rsidRPr="00FC226D" w:rsidRDefault="00A1259A" w:rsidP="00A1259A">
      <w:pPr>
        <w:pStyle w:val="ListParagraph"/>
        <w:numPr>
          <w:ilvl w:val="2"/>
          <w:numId w:val="5"/>
        </w:numPr>
        <w:spacing w:before="120" w:line="360" w:lineRule="auto"/>
        <w:rPr>
          <w:rFonts w:eastAsia="Times New Roman"/>
          <w:b/>
        </w:rPr>
      </w:pPr>
      <w:r>
        <w:rPr>
          <w:rFonts w:eastAsia="Times New Roman"/>
          <w:b/>
        </w:rPr>
        <w:t xml:space="preserve">OpenCV: </w:t>
      </w:r>
      <w:r>
        <w:rPr>
          <w:rFonts w:eastAsia="Times New Roman"/>
          <w:bCs w:val="0"/>
        </w:rPr>
        <w:t>Open</w:t>
      </w:r>
      <w:r w:rsidR="00C71280">
        <w:rPr>
          <w:rFonts w:eastAsia="Times New Roman"/>
          <w:bCs w:val="0"/>
        </w:rPr>
        <w:t>CV stands for Open Computer Vision</w:t>
      </w:r>
      <w:r w:rsidR="00FC226D">
        <w:rPr>
          <w:rFonts w:eastAsia="Times New Roman"/>
          <w:bCs w:val="0"/>
        </w:rPr>
        <w:t>. It is used mainly used in the areas of machine learning and artificial intelligence. It implements a discipline known as computer vision that involves understanding 3d with help of 2d images that are provided to it. There are various features of OpenCV library like reading, writing images, videos, feature detection, motion estimation, processing on images and videos, etc.</w:t>
      </w:r>
      <w:r w:rsidR="00161F15">
        <w:rPr>
          <w:rFonts w:eastAsia="Times New Roman"/>
          <w:bCs w:val="0"/>
        </w:rPr>
        <w:t xml:space="preserve"> It is made for different platforms like linux, windows, macOS and prominently used via python, java, C++.</w:t>
      </w:r>
    </w:p>
    <w:p w14:paraId="749105E9" w14:textId="2D535953" w:rsidR="00FC226D" w:rsidRPr="006016FE" w:rsidRDefault="00FC226D" w:rsidP="00A1259A">
      <w:pPr>
        <w:pStyle w:val="ListParagraph"/>
        <w:numPr>
          <w:ilvl w:val="2"/>
          <w:numId w:val="5"/>
        </w:numPr>
        <w:spacing w:before="120" w:line="360" w:lineRule="auto"/>
        <w:rPr>
          <w:rFonts w:eastAsia="Times New Roman"/>
          <w:b/>
        </w:rPr>
      </w:pPr>
      <w:r>
        <w:rPr>
          <w:rFonts w:eastAsia="Times New Roman"/>
          <w:b/>
        </w:rPr>
        <w:t>Matplotlib:</w:t>
      </w:r>
      <w:r w:rsidRPr="00161F15">
        <w:rPr>
          <w:rFonts w:eastAsia="Times New Roman"/>
          <w:bCs w:val="0"/>
        </w:rPr>
        <w:t xml:space="preserve"> </w:t>
      </w:r>
      <w:r w:rsidR="00161F15">
        <w:rPr>
          <w:rFonts w:eastAsia="Times New Roman"/>
          <w:bCs w:val="0"/>
        </w:rPr>
        <w:t xml:space="preserve">Matplotlib is used in executing different tasks. It is used to visualize data in form of arrays, matrices, etc. It can plot graphs, </w:t>
      </w:r>
      <w:proofErr w:type="spellStart"/>
      <w:r w:rsidR="00161F15">
        <w:rPr>
          <w:rFonts w:eastAsia="Times New Roman"/>
          <w:bCs w:val="0"/>
        </w:rPr>
        <w:t>piecharts</w:t>
      </w:r>
      <w:proofErr w:type="spellEnd"/>
      <w:r w:rsidR="00161F15">
        <w:rPr>
          <w:rFonts w:eastAsia="Times New Roman"/>
          <w:bCs w:val="0"/>
        </w:rPr>
        <w:t xml:space="preserve">, </w:t>
      </w:r>
      <w:r w:rsidR="006016FE">
        <w:rPr>
          <w:rFonts w:eastAsia="Times New Roman"/>
          <w:bCs w:val="0"/>
        </w:rPr>
        <w:t>histograms, line graphs and many more. It is built on numpy array and can generate complex grids and subplots in a semantic way.</w:t>
      </w:r>
    </w:p>
    <w:p w14:paraId="71969326" w14:textId="15721FEB" w:rsidR="006016FE" w:rsidRPr="006016FE" w:rsidRDefault="006016FE" w:rsidP="00A1259A">
      <w:pPr>
        <w:pStyle w:val="ListParagraph"/>
        <w:numPr>
          <w:ilvl w:val="2"/>
          <w:numId w:val="5"/>
        </w:numPr>
        <w:spacing w:before="120" w:line="360" w:lineRule="auto"/>
        <w:rPr>
          <w:rFonts w:eastAsia="Times New Roman"/>
          <w:b/>
        </w:rPr>
      </w:pPr>
      <w:r>
        <w:rPr>
          <w:rFonts w:eastAsia="Times New Roman"/>
          <w:b/>
        </w:rPr>
        <w:t xml:space="preserve">Tkinter: </w:t>
      </w:r>
      <w:r>
        <w:rPr>
          <w:rFonts w:eastAsia="Times New Roman"/>
          <w:bCs w:val="0"/>
        </w:rPr>
        <w:t xml:space="preserve">Tkinter is a python library used for GUI (Graphical User Interface). It is very commonly used among different GUI methods and it is the only framework completely </w:t>
      </w:r>
      <w:proofErr w:type="gramStart"/>
      <w:r>
        <w:rPr>
          <w:rFonts w:eastAsia="Times New Roman"/>
          <w:bCs w:val="0"/>
        </w:rPr>
        <w:t>built in</w:t>
      </w:r>
      <w:proofErr w:type="gramEnd"/>
      <w:r>
        <w:rPr>
          <w:rFonts w:eastAsia="Times New Roman"/>
          <w:bCs w:val="0"/>
        </w:rPr>
        <w:t xml:space="preserve"> python. It is represented as “tk” in programs. It facilitates a swift and easy way to create GUI applications.</w:t>
      </w:r>
    </w:p>
    <w:p w14:paraId="7C97044F" w14:textId="638ACBAE" w:rsidR="001A2081" w:rsidRPr="001A2081" w:rsidRDefault="00720105" w:rsidP="001A2081">
      <w:pPr>
        <w:pStyle w:val="ListParagraph"/>
        <w:numPr>
          <w:ilvl w:val="2"/>
          <w:numId w:val="5"/>
        </w:numPr>
        <w:spacing w:before="120" w:line="360" w:lineRule="auto"/>
        <w:rPr>
          <w:rFonts w:eastAsia="Times New Roman"/>
          <w:b/>
        </w:rPr>
      </w:pPr>
      <w:r>
        <w:rPr>
          <w:rFonts w:eastAsia="Times New Roman"/>
          <w:b/>
        </w:rPr>
        <w:t xml:space="preserve">Easygui: </w:t>
      </w:r>
      <w:r>
        <w:rPr>
          <w:rFonts w:eastAsia="Times New Roman"/>
          <w:bCs w:val="0"/>
        </w:rPr>
        <w:t>U</w:t>
      </w:r>
      <w:r w:rsidRPr="00720105">
        <w:rPr>
          <w:rFonts w:eastAsia="Times New Roman"/>
          <w:bCs w:val="0"/>
        </w:rPr>
        <w:t>sed for</w:t>
      </w:r>
      <w:r>
        <w:rPr>
          <w:rFonts w:eastAsia="Times New Roman"/>
          <w:bCs w:val="0"/>
        </w:rPr>
        <w:t xml:space="preserve"> GUI programming </w:t>
      </w:r>
      <w:r w:rsidR="001A2081">
        <w:rPr>
          <w:rFonts w:eastAsia="Times New Roman"/>
          <w:bCs w:val="0"/>
        </w:rPr>
        <w:t>and can be invoked by simple function calls. It is not event-</w:t>
      </w:r>
      <w:r w:rsidR="001A2081" w:rsidRPr="001A2081">
        <w:rPr>
          <w:rFonts w:eastAsia="Times New Roman"/>
          <w:bCs w:val="0"/>
        </w:rPr>
        <w:t>driven</w:t>
      </w:r>
      <w:r w:rsidR="001A2081">
        <w:rPr>
          <w:rFonts w:eastAsia="Times New Roman"/>
          <w:bCs w:val="0"/>
        </w:rPr>
        <w:t xml:space="preserve"> like other GUI libraries and generators.</w:t>
      </w:r>
    </w:p>
    <w:p w14:paraId="0C082AA2" w14:textId="62D511D2" w:rsidR="001A2081" w:rsidRPr="007C2FFE" w:rsidRDefault="001A2081" w:rsidP="001A2081">
      <w:pPr>
        <w:pStyle w:val="ListParagraph"/>
        <w:numPr>
          <w:ilvl w:val="2"/>
          <w:numId w:val="5"/>
        </w:numPr>
        <w:spacing w:before="120" w:line="360" w:lineRule="auto"/>
        <w:rPr>
          <w:rFonts w:eastAsia="Times New Roman"/>
          <w:b/>
        </w:rPr>
      </w:pPr>
      <w:r>
        <w:rPr>
          <w:rFonts w:eastAsia="Times New Roman"/>
          <w:b/>
        </w:rPr>
        <w:t xml:space="preserve">Numpy: </w:t>
      </w:r>
      <w:r>
        <w:rPr>
          <w:rFonts w:eastAsia="Times New Roman"/>
          <w:bCs w:val="0"/>
        </w:rPr>
        <w:t>I</w:t>
      </w:r>
      <w:r w:rsidRPr="001A2081">
        <w:rPr>
          <w:rFonts w:eastAsia="Times New Roman"/>
          <w:bCs w:val="0"/>
        </w:rPr>
        <w:t>t is a</w:t>
      </w:r>
      <w:r>
        <w:rPr>
          <w:rFonts w:eastAsia="Times New Roman"/>
          <w:b/>
        </w:rPr>
        <w:t xml:space="preserve"> </w:t>
      </w:r>
      <w:r>
        <w:rPr>
          <w:rFonts w:eastAsia="Times New Roman"/>
          <w:bCs w:val="0"/>
        </w:rPr>
        <w:t>library used prominently in various applications of python. Numpy helps in working over data in the form of matrices, arrays, linear algebra and many more. In our project, it is used in converting images into array format to make the processing over the images easy. It is used in-sync with matplotlib in our application.</w:t>
      </w:r>
    </w:p>
    <w:p w14:paraId="2319972F" w14:textId="502DAD18" w:rsidR="007C2FFE" w:rsidRPr="007C2FFE" w:rsidRDefault="007C2FFE" w:rsidP="001A2081">
      <w:pPr>
        <w:pStyle w:val="ListParagraph"/>
        <w:numPr>
          <w:ilvl w:val="2"/>
          <w:numId w:val="5"/>
        </w:numPr>
        <w:spacing w:before="120" w:line="360" w:lineRule="auto"/>
        <w:rPr>
          <w:rFonts w:eastAsia="Times New Roman"/>
          <w:b/>
        </w:rPr>
      </w:pPr>
      <w:r>
        <w:rPr>
          <w:rFonts w:eastAsia="Times New Roman"/>
          <w:b/>
        </w:rPr>
        <w:t xml:space="preserve">OS: </w:t>
      </w:r>
      <w:r w:rsidRPr="007C2FFE">
        <w:rPr>
          <w:rFonts w:eastAsia="Times New Roman"/>
          <w:bCs w:val="0"/>
        </w:rPr>
        <w:t>Used for handling paths like reading images and saving images in our project.</w:t>
      </w:r>
    </w:p>
    <w:p w14:paraId="0356620A" w14:textId="77777777" w:rsidR="007C2FFE" w:rsidRPr="001A2081" w:rsidRDefault="007C2FFE" w:rsidP="007C2FFE">
      <w:pPr>
        <w:pStyle w:val="ListParagraph"/>
        <w:spacing w:before="120" w:line="360" w:lineRule="auto"/>
        <w:rPr>
          <w:rFonts w:eastAsia="Times New Roman"/>
          <w:b/>
        </w:rPr>
      </w:pPr>
    </w:p>
    <w:p w14:paraId="7A67D229" w14:textId="6B957E15" w:rsidR="001A2081" w:rsidRPr="007C2FFE" w:rsidRDefault="00ED3300" w:rsidP="007C2FFE">
      <w:pPr>
        <w:pStyle w:val="ListParagraph"/>
        <w:numPr>
          <w:ilvl w:val="1"/>
          <w:numId w:val="5"/>
        </w:numPr>
        <w:spacing w:before="120" w:line="360" w:lineRule="auto"/>
        <w:rPr>
          <w:rFonts w:eastAsia="Times New Roman"/>
          <w:b/>
          <w:sz w:val="28"/>
          <w:szCs w:val="28"/>
        </w:rPr>
      </w:pPr>
      <w:r>
        <w:rPr>
          <w:rFonts w:eastAsia="Times New Roman"/>
          <w:b/>
          <w:sz w:val="28"/>
          <w:szCs w:val="28"/>
        </w:rPr>
        <w:t xml:space="preserve"> </w:t>
      </w:r>
      <w:r w:rsidR="007C2FFE" w:rsidRPr="007C2FFE">
        <w:rPr>
          <w:rFonts w:eastAsia="Times New Roman"/>
          <w:b/>
          <w:sz w:val="28"/>
          <w:szCs w:val="28"/>
        </w:rPr>
        <w:t>Sample Input and Output images</w:t>
      </w:r>
    </w:p>
    <w:p w14:paraId="0F4AF183" w14:textId="24A61F2F" w:rsidR="007C2FFE" w:rsidRDefault="007C2FFE" w:rsidP="00746627">
      <w:pPr>
        <w:spacing w:before="120" w:line="36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The following is a representation of an image that is inputted in our application and how the application processes the image and provides us the final output image after all the inbui</w:t>
      </w:r>
      <w:r w:rsidR="00746627">
        <w:rPr>
          <w:rFonts w:ascii="Times New Roman" w:eastAsia="Times New Roman" w:hAnsi="Times New Roman" w:cs="Times New Roman"/>
          <w:bCs/>
          <w:sz w:val="24"/>
          <w:szCs w:val="24"/>
        </w:rPr>
        <w:t>lt definitions that are made in the project. An important point to be noted is that the application of our project depends majorly on the quality of image that is fed to it and also its resolution and aspect ratio. It converts image into its cartoonified version and utilizes machine learning to produce a</w:t>
      </w:r>
      <w:r w:rsidR="00E35C08">
        <w:rPr>
          <w:rFonts w:ascii="Times New Roman" w:eastAsia="Times New Roman" w:hAnsi="Times New Roman" w:cs="Times New Roman"/>
          <w:bCs/>
          <w:sz w:val="24"/>
          <w:szCs w:val="24"/>
        </w:rPr>
        <w:t xml:space="preserve">n output that resembles the initial image but </w:t>
      </w:r>
      <w:r w:rsidR="00E35C08">
        <w:rPr>
          <w:rFonts w:ascii="Times New Roman" w:eastAsia="Times New Roman" w:hAnsi="Times New Roman" w:cs="Times New Roman"/>
          <w:bCs/>
          <w:sz w:val="24"/>
          <w:szCs w:val="24"/>
        </w:rPr>
        <w:lastRenderedPageBreak/>
        <w:t>changes different features of the image. Here we have an input image and then the output image that is derived from the application.</w:t>
      </w:r>
    </w:p>
    <w:p w14:paraId="14071688" w14:textId="6FCDA02D" w:rsidR="00E25DD7" w:rsidRDefault="00895129" w:rsidP="00895129">
      <w:pPr>
        <w:spacing w:before="120" w:line="36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drawing>
          <wp:inline distT="0" distB="0" distL="0" distR="0" wp14:anchorId="0C022A41" wp14:editId="5A079435">
            <wp:extent cx="5501640" cy="2308860"/>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01640" cy="2308860"/>
                    </a:xfrm>
                    <a:prstGeom prst="rect">
                      <a:avLst/>
                    </a:prstGeom>
                    <a:noFill/>
                    <a:ln>
                      <a:noFill/>
                    </a:ln>
                  </pic:spPr>
                </pic:pic>
              </a:graphicData>
            </a:graphic>
          </wp:inline>
        </w:drawing>
      </w:r>
    </w:p>
    <w:p w14:paraId="202E25AA" w14:textId="5E811DBA" w:rsidR="00E35C08" w:rsidRDefault="00E25DD7" w:rsidP="00895129">
      <w:pPr>
        <w:spacing w:before="120" w:line="360" w:lineRule="auto"/>
        <w:jc w:val="center"/>
        <w:rPr>
          <w:rFonts w:ascii="Times New Roman" w:eastAsia="Times New Roman" w:hAnsi="Times New Roman" w:cs="Times New Roman"/>
          <w:b/>
          <w:sz w:val="20"/>
          <w:szCs w:val="20"/>
        </w:rPr>
      </w:pPr>
      <w:r w:rsidRPr="00E25DD7">
        <w:rPr>
          <w:rFonts w:ascii="Times New Roman" w:eastAsia="Times New Roman" w:hAnsi="Times New Roman" w:cs="Times New Roman"/>
          <w:b/>
          <w:sz w:val="20"/>
          <w:szCs w:val="20"/>
        </w:rPr>
        <w:t>Figure 1.1 Original image</w:t>
      </w:r>
    </w:p>
    <w:p w14:paraId="1A5E4BEE" w14:textId="2E939765" w:rsidR="008F0553" w:rsidRDefault="008F0553" w:rsidP="00895129">
      <w:pPr>
        <w:spacing w:before="120" w:line="360" w:lineRule="auto"/>
        <w:jc w:val="center"/>
        <w:rPr>
          <w:rFonts w:ascii="Times New Roman" w:eastAsia="Times New Roman" w:hAnsi="Times New Roman" w:cs="Times New Roman"/>
          <w:b/>
          <w:sz w:val="20"/>
          <w:szCs w:val="20"/>
        </w:rPr>
      </w:pPr>
    </w:p>
    <w:p w14:paraId="6F23BE6D" w14:textId="77777777" w:rsidR="008F0553" w:rsidRPr="00895129" w:rsidRDefault="008F0553" w:rsidP="00895129">
      <w:pPr>
        <w:spacing w:before="120" w:line="360" w:lineRule="auto"/>
        <w:jc w:val="center"/>
        <w:rPr>
          <w:rFonts w:ascii="Times New Roman" w:eastAsia="Times New Roman" w:hAnsi="Times New Roman" w:cs="Times New Roman"/>
          <w:bCs/>
          <w:sz w:val="24"/>
          <w:szCs w:val="24"/>
        </w:rPr>
      </w:pPr>
    </w:p>
    <w:p w14:paraId="46E1017D" w14:textId="1B0D0B8F" w:rsidR="00A1259A" w:rsidRDefault="008F0553" w:rsidP="00A1259A">
      <w:pPr>
        <w:spacing w:before="120" w:line="360" w:lineRule="auto"/>
        <w:rPr>
          <w:rFonts w:eastAsia="Times New Roman"/>
        </w:rPr>
      </w:pPr>
      <w:r>
        <w:rPr>
          <w:rFonts w:eastAsia="Times New Roman"/>
          <w:noProof/>
        </w:rPr>
        <w:drawing>
          <wp:inline distT="0" distB="0" distL="0" distR="0" wp14:anchorId="316553B0" wp14:editId="0D9B54B3">
            <wp:extent cx="5501640" cy="2453640"/>
            <wp:effectExtent l="0" t="0" r="381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01640" cy="2453640"/>
                    </a:xfrm>
                    <a:prstGeom prst="rect">
                      <a:avLst/>
                    </a:prstGeom>
                    <a:noFill/>
                    <a:ln>
                      <a:noFill/>
                    </a:ln>
                  </pic:spPr>
                </pic:pic>
              </a:graphicData>
            </a:graphic>
          </wp:inline>
        </w:drawing>
      </w:r>
    </w:p>
    <w:p w14:paraId="3DFFD275" w14:textId="15BD9266" w:rsidR="00E25DD7" w:rsidRPr="00E25DD7" w:rsidRDefault="00E25DD7" w:rsidP="008F0553">
      <w:pPr>
        <w:spacing w:before="120" w:line="360" w:lineRule="auto"/>
        <w:jc w:val="center"/>
        <w:rPr>
          <w:rFonts w:ascii="Times New Roman" w:eastAsia="Times New Roman" w:hAnsi="Times New Roman" w:cs="Times New Roman"/>
          <w:b/>
          <w:sz w:val="20"/>
          <w:szCs w:val="20"/>
        </w:rPr>
      </w:pPr>
      <w:r w:rsidRPr="00E25DD7">
        <w:rPr>
          <w:rFonts w:ascii="Times New Roman" w:eastAsia="Times New Roman" w:hAnsi="Times New Roman" w:cs="Times New Roman"/>
          <w:b/>
          <w:sz w:val="20"/>
          <w:szCs w:val="20"/>
        </w:rPr>
        <w:t xml:space="preserve">Figure 1.1 </w:t>
      </w:r>
      <w:r>
        <w:rPr>
          <w:rFonts w:ascii="Times New Roman" w:eastAsia="Times New Roman" w:hAnsi="Times New Roman" w:cs="Times New Roman"/>
          <w:b/>
          <w:sz w:val="20"/>
          <w:szCs w:val="20"/>
        </w:rPr>
        <w:t>Final</w:t>
      </w:r>
      <w:r w:rsidRPr="00E25DD7">
        <w:rPr>
          <w:rFonts w:ascii="Times New Roman" w:eastAsia="Times New Roman" w:hAnsi="Times New Roman" w:cs="Times New Roman"/>
          <w:b/>
          <w:sz w:val="20"/>
          <w:szCs w:val="20"/>
        </w:rPr>
        <w:t xml:space="preserve"> image</w:t>
      </w:r>
    </w:p>
    <w:p w14:paraId="36E15501" w14:textId="77777777" w:rsidR="001279D5" w:rsidRPr="00F14F2E" w:rsidRDefault="001279D5" w:rsidP="00F14F2E">
      <w:pPr>
        <w:spacing w:before="120" w:line="360" w:lineRule="auto"/>
        <w:rPr>
          <w:rFonts w:eastAsia="Times New Roman"/>
          <w:b/>
          <w:sz w:val="28"/>
          <w:szCs w:val="28"/>
        </w:rPr>
      </w:pPr>
    </w:p>
    <w:p w14:paraId="30798AA5" w14:textId="2E3E465E" w:rsidR="005B06F4" w:rsidRPr="005B06F4" w:rsidRDefault="00635385" w:rsidP="005B06F4">
      <w:pPr>
        <w:spacing w:before="120" w:after="120" w:line="36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 </w:t>
      </w:r>
    </w:p>
    <w:p w14:paraId="00000064" w14:textId="27DE77A8" w:rsidR="00896D10" w:rsidRPr="008F0FC0" w:rsidRDefault="00896D10" w:rsidP="008F0FC0">
      <w:pPr>
        <w:spacing w:before="120" w:after="120" w:line="360" w:lineRule="auto"/>
        <w:jc w:val="both"/>
        <w:rPr>
          <w:rFonts w:ascii="Times New Roman" w:eastAsia="Times New Roman" w:hAnsi="Times New Roman" w:cs="Times New Roman"/>
          <w:sz w:val="24"/>
          <w:szCs w:val="24"/>
        </w:rPr>
      </w:pPr>
    </w:p>
    <w:p w14:paraId="00000065" w14:textId="30167D60" w:rsidR="00896D10" w:rsidRDefault="00896D10">
      <w:pPr>
        <w:spacing w:line="480" w:lineRule="auto"/>
        <w:jc w:val="both"/>
        <w:rPr>
          <w:rFonts w:ascii="Times New Roman" w:eastAsia="Times New Roman" w:hAnsi="Times New Roman" w:cs="Times New Roman"/>
        </w:rPr>
      </w:pPr>
    </w:p>
    <w:p w14:paraId="00000066" w14:textId="5C9622B4" w:rsidR="00896D10" w:rsidRDefault="00896D10">
      <w:pPr>
        <w:spacing w:line="480" w:lineRule="auto"/>
        <w:jc w:val="both"/>
        <w:rPr>
          <w:rFonts w:ascii="Times New Roman" w:eastAsia="Times New Roman" w:hAnsi="Times New Roman" w:cs="Times New Roman"/>
        </w:rPr>
      </w:pPr>
    </w:p>
    <w:p w14:paraId="41B0AEF7" w14:textId="77777777" w:rsidR="00E25DD7" w:rsidRDefault="00E25DD7">
      <w:pPr>
        <w:spacing w:line="480" w:lineRule="auto"/>
        <w:jc w:val="both"/>
        <w:rPr>
          <w:rFonts w:ascii="Bookman Old Style" w:eastAsia="Bookman Old Style" w:hAnsi="Bookman Old Style" w:cs="Bookman Old Style"/>
          <w:sz w:val="32"/>
          <w:szCs w:val="32"/>
        </w:rPr>
      </w:pPr>
    </w:p>
    <w:p w14:paraId="0000006E" w14:textId="6EF82BAE" w:rsidR="00896D10" w:rsidRDefault="00AA3E3F">
      <w:pPr>
        <w:spacing w:line="48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Chapter 2</w:t>
      </w:r>
    </w:p>
    <w:p w14:paraId="00000070" w14:textId="0A506047" w:rsidR="00896D10" w:rsidRDefault="00AA3E3F" w:rsidP="00E25DD7">
      <w:pPr>
        <w:spacing w:line="48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Literature Survey</w:t>
      </w:r>
    </w:p>
    <w:p w14:paraId="19C6E8C2" w14:textId="528F4570" w:rsidR="00AA1F86" w:rsidRDefault="00F253C4" w:rsidP="00AA1F86">
      <w:pPr>
        <w:pStyle w:val="ListParagraph"/>
        <w:numPr>
          <w:ilvl w:val="0"/>
          <w:numId w:val="9"/>
        </w:numPr>
        <w:spacing w:before="120" w:line="360" w:lineRule="auto"/>
        <w:rPr>
          <w:rFonts w:eastAsia="Times New Roman"/>
        </w:rPr>
      </w:pPr>
      <w:r>
        <w:rPr>
          <w:rFonts w:eastAsia="Times New Roman"/>
        </w:rPr>
        <w:t xml:space="preserve">It is very important to analyze data in modern world where everything revolves around data. Large amount of data is available everywhere and there is a need of developing algorithms based on the data analysis. All of this is achieved by machine learning and data mining. Machine learning is used to design data algorithms </w:t>
      </w:r>
      <w:r w:rsidR="00AA1F86">
        <w:rPr>
          <w:rFonts w:eastAsia="Times New Roman"/>
        </w:rPr>
        <w:t>that rely on relationships between data and data trends. Machine learning is implemented and used in various fields like image processing, deconvulation, intrusion detection, retrieving information, gaming, malware detection, marketing, bioinformatics and many more.</w:t>
      </w:r>
      <w:r w:rsidR="00ED3300">
        <w:rPr>
          <w:rFonts w:eastAsia="Times New Roman"/>
        </w:rPr>
        <w:t xml:space="preserve"> </w:t>
      </w:r>
      <w:r w:rsidR="00AA1F86">
        <w:rPr>
          <w:rFonts w:eastAsia="Times New Roman"/>
        </w:rPr>
        <w:t>[1]</w:t>
      </w:r>
    </w:p>
    <w:p w14:paraId="2F1B3FE2" w14:textId="51486242" w:rsidR="00AA1F86" w:rsidRDefault="00AA1F86" w:rsidP="00AA1F86">
      <w:pPr>
        <w:spacing w:before="120" w:line="360" w:lineRule="auto"/>
        <w:rPr>
          <w:rFonts w:eastAsia="Times New Roman"/>
        </w:rPr>
      </w:pPr>
    </w:p>
    <w:p w14:paraId="01ACF678" w14:textId="5D67CA9A" w:rsidR="00D17D1B" w:rsidRPr="00AA721F" w:rsidRDefault="00AA1F86" w:rsidP="00AA721F">
      <w:pPr>
        <w:pStyle w:val="ListParagraph"/>
        <w:numPr>
          <w:ilvl w:val="0"/>
          <w:numId w:val="9"/>
        </w:numPr>
        <w:spacing w:before="120" w:line="360" w:lineRule="auto"/>
        <w:rPr>
          <w:rFonts w:eastAsia="Times New Roman"/>
        </w:rPr>
      </w:pPr>
      <w:r>
        <w:rPr>
          <w:rFonts w:eastAsia="Times New Roman"/>
        </w:rPr>
        <w:t xml:space="preserve">In recent years, computer applications have adapted to machine learning from single data processing. All of this is due to availability of massive amount of data. There are 3 fundamental categories of machine learning namely, </w:t>
      </w:r>
      <w:r w:rsidR="00D17D1B">
        <w:rPr>
          <w:rFonts w:eastAsia="Times New Roman"/>
        </w:rPr>
        <w:t>supervised, unsupervised and reinforcement. Computer vision, neural networks, deep learning.</w:t>
      </w:r>
      <w:r w:rsidR="00ED3300">
        <w:rPr>
          <w:rFonts w:eastAsia="Times New Roman"/>
        </w:rPr>
        <w:t xml:space="preserve"> </w:t>
      </w:r>
      <w:r w:rsidR="00D17D1B">
        <w:rPr>
          <w:rFonts w:eastAsia="Times New Roman"/>
        </w:rPr>
        <w:t xml:space="preserve">[2] </w:t>
      </w:r>
      <w:r>
        <w:rPr>
          <w:rFonts w:eastAsia="Times New Roman"/>
        </w:rPr>
        <w:t xml:space="preserve"> </w:t>
      </w:r>
    </w:p>
    <w:p w14:paraId="37C0FCBF" w14:textId="320D6D0F" w:rsidR="00D17D1B" w:rsidRDefault="00D17D1B" w:rsidP="00D17D1B">
      <w:pPr>
        <w:spacing w:before="120" w:line="360" w:lineRule="auto"/>
        <w:rPr>
          <w:rFonts w:eastAsia="Times New Roman"/>
        </w:rPr>
      </w:pPr>
    </w:p>
    <w:p w14:paraId="481D95BE" w14:textId="54481601" w:rsidR="00D17D1B" w:rsidRDefault="00AA721F" w:rsidP="00D17D1B">
      <w:pPr>
        <w:pStyle w:val="ListParagraph"/>
        <w:numPr>
          <w:ilvl w:val="0"/>
          <w:numId w:val="9"/>
        </w:numPr>
        <w:spacing w:before="120" w:line="360" w:lineRule="auto"/>
        <w:rPr>
          <w:rFonts w:eastAsia="Times New Roman"/>
        </w:rPr>
      </w:pPr>
      <w:r>
        <w:rPr>
          <w:rFonts w:eastAsia="Times New Roman"/>
        </w:rPr>
        <w:t>OpenCV can be used</w:t>
      </w:r>
      <w:r w:rsidR="00ED3300">
        <w:rPr>
          <w:rFonts w:eastAsia="Times New Roman"/>
        </w:rPr>
        <w:t xml:space="preserve"> </w:t>
      </w:r>
      <w:r>
        <w:rPr>
          <w:rFonts w:eastAsia="Times New Roman"/>
        </w:rPr>
        <w:t>to perform different applications like reading and writing images and videos, performing feature detection, capturing and saving videos, different processing over images like filtering, masking, transformations, scaling, changing color spaces. Detection of objects both living and non-living is included in OpenCV. Analyze video like estimation of motion, subtracting background, tracking objects. Live video applications</w:t>
      </w:r>
      <w:r w:rsidR="00ED3300">
        <w:rPr>
          <w:rFonts w:eastAsia="Times New Roman"/>
        </w:rPr>
        <w:t xml:space="preserve">. </w:t>
      </w:r>
      <w:r>
        <w:rPr>
          <w:rFonts w:eastAsia="Times New Roman"/>
        </w:rPr>
        <w:t>[3]</w:t>
      </w:r>
    </w:p>
    <w:p w14:paraId="7D3646F9" w14:textId="5007E7CF" w:rsidR="00AA721F" w:rsidRDefault="00AA721F" w:rsidP="00AA721F">
      <w:pPr>
        <w:pStyle w:val="ListParagraph"/>
        <w:rPr>
          <w:rFonts w:eastAsia="Times New Roman"/>
        </w:rPr>
      </w:pPr>
    </w:p>
    <w:p w14:paraId="5A54C8C3" w14:textId="77777777" w:rsidR="00AA721F" w:rsidRPr="00AA721F" w:rsidRDefault="00AA721F" w:rsidP="00AA721F">
      <w:pPr>
        <w:pStyle w:val="ListParagraph"/>
        <w:rPr>
          <w:rFonts w:eastAsia="Times New Roman"/>
        </w:rPr>
      </w:pPr>
    </w:p>
    <w:p w14:paraId="4C6C98FF" w14:textId="2D6B0E21" w:rsidR="00AA721F" w:rsidRDefault="007244E0" w:rsidP="00D17D1B">
      <w:pPr>
        <w:pStyle w:val="ListParagraph"/>
        <w:numPr>
          <w:ilvl w:val="0"/>
          <w:numId w:val="9"/>
        </w:numPr>
        <w:spacing w:before="120" w:line="360" w:lineRule="auto"/>
        <w:rPr>
          <w:rFonts w:eastAsia="Times New Roman"/>
        </w:rPr>
      </w:pPr>
      <w:r>
        <w:rPr>
          <w:rFonts w:eastAsia="Times New Roman"/>
        </w:rPr>
        <w:t>Image segmentation is one of the complicated works than other vision techniques in computer vision. Deep learning has impacted this field and this deep learning that is associated with GAN</w:t>
      </w:r>
      <w:r w:rsidR="00ED3300">
        <w:rPr>
          <w:rFonts w:eastAsia="Times New Roman"/>
        </w:rPr>
        <w:t xml:space="preserve"> </w:t>
      </w:r>
      <w:r>
        <w:rPr>
          <w:rFonts w:eastAsia="Times New Roman"/>
        </w:rPr>
        <w:t xml:space="preserve">(Generated Adverserial Networks) provides us with remarkable outcomes on image segmentation. Image processing, texture transfer, face detection, 3d object generation, traffic controlling are major applications of GAN. It is developed using deep learning and can be considered as a secondary </w:t>
      </w:r>
      <w:r>
        <w:rPr>
          <w:rFonts w:eastAsia="Times New Roman"/>
        </w:rPr>
        <w:lastRenderedPageBreak/>
        <w:t>field of ML algorithms. Deep Neural Networks (DNNs) are used in conditional GANs.</w:t>
      </w:r>
      <w:r w:rsidR="00ED3300">
        <w:rPr>
          <w:rFonts w:eastAsia="Times New Roman"/>
        </w:rPr>
        <w:t xml:space="preserve"> </w:t>
      </w:r>
      <w:r>
        <w:rPr>
          <w:rFonts w:eastAsia="Times New Roman"/>
        </w:rPr>
        <w:t>[4]</w:t>
      </w:r>
    </w:p>
    <w:p w14:paraId="7F09E26C" w14:textId="77777777" w:rsidR="00ED3300" w:rsidRPr="00D17D1B" w:rsidRDefault="00ED3300" w:rsidP="00ED3300">
      <w:pPr>
        <w:pStyle w:val="ListParagraph"/>
        <w:spacing w:before="120" w:line="360" w:lineRule="auto"/>
        <w:rPr>
          <w:rFonts w:eastAsia="Times New Roman"/>
        </w:rPr>
      </w:pPr>
    </w:p>
    <w:p w14:paraId="00000072" w14:textId="42A34E82" w:rsidR="00896D10" w:rsidRDefault="000469CB" w:rsidP="007244E0">
      <w:pPr>
        <w:pStyle w:val="ListParagraph"/>
        <w:numPr>
          <w:ilvl w:val="0"/>
          <w:numId w:val="9"/>
        </w:numPr>
        <w:spacing w:line="480" w:lineRule="auto"/>
        <w:rPr>
          <w:rFonts w:eastAsia="Times New Roman"/>
          <w:bCs w:val="0"/>
        </w:rPr>
      </w:pPr>
      <w:r>
        <w:rPr>
          <w:rFonts w:eastAsia="Times New Roman"/>
          <w:bCs w:val="0"/>
        </w:rPr>
        <w:t>There are 3 white-box representations from images that are proposed by the authors using GAN for cartoonization of images. This white box technique requires to upload an image and then perfo</w:t>
      </w:r>
      <w:r w:rsidR="0004247B">
        <w:rPr>
          <w:rFonts w:eastAsia="Times New Roman"/>
          <w:bCs w:val="0"/>
        </w:rPr>
        <w:t>r</w:t>
      </w:r>
      <w:r>
        <w:rPr>
          <w:rFonts w:eastAsia="Times New Roman"/>
          <w:bCs w:val="0"/>
        </w:rPr>
        <w:t xml:space="preserve">m various GAN techniques that have been developed </w:t>
      </w:r>
      <w:r w:rsidR="0004247B">
        <w:rPr>
          <w:rFonts w:eastAsia="Times New Roman"/>
          <w:bCs w:val="0"/>
        </w:rPr>
        <w:t>to impart cartoon effects on the inputted image</w:t>
      </w:r>
      <w:r>
        <w:rPr>
          <w:rFonts w:eastAsia="Times New Roman"/>
          <w:bCs w:val="0"/>
        </w:rPr>
        <w:t xml:space="preserve">. These representations are namely, surface representation, </w:t>
      </w:r>
      <w:r w:rsidR="0004247B">
        <w:rPr>
          <w:rFonts w:eastAsia="Times New Roman"/>
          <w:bCs w:val="0"/>
        </w:rPr>
        <w:t>structure representation and texture representation.</w:t>
      </w:r>
      <w:r w:rsidR="00ED3300">
        <w:rPr>
          <w:rFonts w:eastAsia="Times New Roman"/>
          <w:bCs w:val="0"/>
        </w:rPr>
        <w:t xml:space="preserve"> </w:t>
      </w:r>
      <w:r w:rsidR="0004247B">
        <w:rPr>
          <w:rFonts w:eastAsia="Times New Roman"/>
          <w:bCs w:val="0"/>
        </w:rPr>
        <w:t>[5]</w:t>
      </w:r>
    </w:p>
    <w:p w14:paraId="54DED801" w14:textId="77777777" w:rsidR="005A57FA" w:rsidRPr="005A57FA" w:rsidRDefault="005A57FA" w:rsidP="005A57FA">
      <w:pPr>
        <w:pStyle w:val="ListParagraph"/>
        <w:rPr>
          <w:rFonts w:eastAsia="Times New Roman"/>
          <w:bCs w:val="0"/>
        </w:rPr>
      </w:pPr>
    </w:p>
    <w:p w14:paraId="0E079B56" w14:textId="1B48EC0E" w:rsidR="005A57FA" w:rsidRPr="007244E0" w:rsidRDefault="002846AA" w:rsidP="007244E0">
      <w:pPr>
        <w:pStyle w:val="ListParagraph"/>
        <w:numPr>
          <w:ilvl w:val="0"/>
          <w:numId w:val="9"/>
        </w:numPr>
        <w:spacing w:line="480" w:lineRule="auto"/>
        <w:rPr>
          <w:rFonts w:eastAsia="Times New Roman"/>
          <w:bCs w:val="0"/>
        </w:rPr>
      </w:pPr>
      <w:r>
        <w:rPr>
          <w:rFonts w:eastAsia="Times New Roman"/>
          <w:bCs w:val="0"/>
        </w:rPr>
        <w:t xml:space="preserve">Tailored tools are being employed in developing methods for debugging and refining models in Machine Learning. All of this is very much essential in development for creating black box models like deep neural networks and random forests. It is beneficial for </w:t>
      </w:r>
      <w:r w:rsidR="003D2F70">
        <w:rPr>
          <w:rFonts w:eastAsia="Times New Roman"/>
          <w:bCs w:val="0"/>
        </w:rPr>
        <w:t xml:space="preserve">partitions that are subjected to data visualization and engineering. A developer can find partitions and mis predicted instances using these techniques. [6] </w:t>
      </w:r>
    </w:p>
    <w:p w14:paraId="00000073" w14:textId="77777777" w:rsidR="00896D10" w:rsidRDefault="00896D10">
      <w:pPr>
        <w:spacing w:line="480" w:lineRule="auto"/>
        <w:jc w:val="both"/>
        <w:rPr>
          <w:rFonts w:ascii="Times New Roman" w:eastAsia="Times New Roman" w:hAnsi="Times New Roman" w:cs="Times New Roman"/>
          <w:b/>
          <w:sz w:val="32"/>
          <w:szCs w:val="32"/>
        </w:rPr>
      </w:pPr>
    </w:p>
    <w:p w14:paraId="00000074" w14:textId="77777777" w:rsidR="00896D10" w:rsidRDefault="00896D10">
      <w:pPr>
        <w:spacing w:line="480" w:lineRule="auto"/>
        <w:jc w:val="both"/>
        <w:rPr>
          <w:rFonts w:ascii="Times New Roman" w:eastAsia="Times New Roman" w:hAnsi="Times New Roman" w:cs="Times New Roman"/>
          <w:b/>
          <w:sz w:val="32"/>
          <w:szCs w:val="32"/>
        </w:rPr>
      </w:pPr>
    </w:p>
    <w:p w14:paraId="00000075" w14:textId="77777777" w:rsidR="00896D10" w:rsidRDefault="00896D10">
      <w:pPr>
        <w:spacing w:line="480" w:lineRule="auto"/>
        <w:jc w:val="both"/>
        <w:rPr>
          <w:rFonts w:ascii="Times New Roman" w:eastAsia="Times New Roman" w:hAnsi="Times New Roman" w:cs="Times New Roman"/>
          <w:b/>
          <w:sz w:val="32"/>
          <w:szCs w:val="32"/>
        </w:rPr>
      </w:pPr>
    </w:p>
    <w:p w14:paraId="00000076" w14:textId="77777777" w:rsidR="00896D10" w:rsidRDefault="00896D10">
      <w:pPr>
        <w:spacing w:line="480" w:lineRule="auto"/>
        <w:jc w:val="both"/>
        <w:rPr>
          <w:rFonts w:ascii="Times New Roman" w:eastAsia="Times New Roman" w:hAnsi="Times New Roman" w:cs="Times New Roman"/>
          <w:b/>
          <w:sz w:val="32"/>
          <w:szCs w:val="32"/>
        </w:rPr>
      </w:pPr>
    </w:p>
    <w:p w14:paraId="00000077" w14:textId="77777777" w:rsidR="00896D10" w:rsidRDefault="00896D10">
      <w:pPr>
        <w:spacing w:line="480" w:lineRule="auto"/>
        <w:jc w:val="both"/>
        <w:rPr>
          <w:rFonts w:ascii="Times New Roman" w:eastAsia="Times New Roman" w:hAnsi="Times New Roman" w:cs="Times New Roman"/>
          <w:b/>
          <w:sz w:val="32"/>
          <w:szCs w:val="32"/>
        </w:rPr>
      </w:pPr>
    </w:p>
    <w:p w14:paraId="00000078" w14:textId="77777777" w:rsidR="00896D10" w:rsidRDefault="00896D10">
      <w:pPr>
        <w:spacing w:line="480" w:lineRule="auto"/>
        <w:jc w:val="both"/>
        <w:rPr>
          <w:rFonts w:ascii="Times New Roman" w:eastAsia="Times New Roman" w:hAnsi="Times New Roman" w:cs="Times New Roman"/>
          <w:b/>
          <w:sz w:val="32"/>
          <w:szCs w:val="32"/>
        </w:rPr>
      </w:pPr>
    </w:p>
    <w:p w14:paraId="00000079" w14:textId="77777777" w:rsidR="00896D10" w:rsidRDefault="00896D10">
      <w:pPr>
        <w:spacing w:line="480" w:lineRule="auto"/>
        <w:jc w:val="both"/>
        <w:rPr>
          <w:rFonts w:ascii="Times New Roman" w:eastAsia="Times New Roman" w:hAnsi="Times New Roman" w:cs="Times New Roman"/>
          <w:b/>
          <w:sz w:val="32"/>
          <w:szCs w:val="32"/>
        </w:rPr>
      </w:pPr>
    </w:p>
    <w:p w14:paraId="0000007A" w14:textId="77777777" w:rsidR="00896D10" w:rsidRDefault="00896D10">
      <w:pPr>
        <w:spacing w:line="480" w:lineRule="auto"/>
        <w:jc w:val="both"/>
        <w:rPr>
          <w:rFonts w:ascii="Times New Roman" w:eastAsia="Times New Roman" w:hAnsi="Times New Roman" w:cs="Times New Roman"/>
          <w:b/>
          <w:sz w:val="32"/>
          <w:szCs w:val="32"/>
        </w:rPr>
      </w:pPr>
    </w:p>
    <w:p w14:paraId="69B247C6" w14:textId="77777777" w:rsidR="003D2F70" w:rsidRDefault="003D2F70">
      <w:pPr>
        <w:spacing w:line="480" w:lineRule="auto"/>
        <w:jc w:val="both"/>
        <w:rPr>
          <w:rFonts w:ascii="Times New Roman" w:eastAsia="Times New Roman" w:hAnsi="Times New Roman" w:cs="Times New Roman"/>
          <w:b/>
          <w:sz w:val="32"/>
          <w:szCs w:val="32"/>
        </w:rPr>
      </w:pPr>
    </w:p>
    <w:p w14:paraId="00000081" w14:textId="5D06D1FA" w:rsidR="00896D10" w:rsidRDefault="00AA3E3F">
      <w:pPr>
        <w:spacing w:line="48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Chapter 3</w:t>
      </w:r>
    </w:p>
    <w:p w14:paraId="00000082" w14:textId="77777777" w:rsidR="00896D10" w:rsidRDefault="00AA3E3F">
      <w:pPr>
        <w:spacing w:line="480" w:lineRule="auto"/>
        <w:ind w:left="2880" w:firstLine="720"/>
        <w:jc w:val="both"/>
        <w:rPr>
          <w:rFonts w:ascii="Times New Roman" w:eastAsia="Times New Roman" w:hAnsi="Times New Roman" w:cs="Times New Roman"/>
          <w:b/>
          <w:sz w:val="36"/>
          <w:szCs w:val="36"/>
        </w:rPr>
      </w:pPr>
      <w:r>
        <w:rPr>
          <w:rFonts w:ascii="Times New Roman" w:eastAsia="Times New Roman" w:hAnsi="Times New Roman" w:cs="Times New Roman"/>
          <w:b/>
          <w:sz w:val="36"/>
          <w:szCs w:val="36"/>
        </w:rPr>
        <w:t xml:space="preserve">Methodology </w:t>
      </w:r>
    </w:p>
    <w:p w14:paraId="00000085" w14:textId="5B4F766C" w:rsidR="00896D10" w:rsidRDefault="0004247B" w:rsidP="00050F66">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w:t>
      </w:r>
      <w:r w:rsidR="00CE189E">
        <w:rPr>
          <w:rFonts w:ascii="Times New Roman" w:eastAsia="Times New Roman" w:hAnsi="Times New Roman" w:cs="Times New Roman"/>
          <w:sz w:val="24"/>
          <w:szCs w:val="24"/>
        </w:rPr>
        <w:t xml:space="preserve">re is a series of methods that are implemented in this project regarding cartoonifying image. The methods are developed and tested on a lot of samples specifically for this application in order </w:t>
      </w:r>
      <w:r w:rsidR="00050F66">
        <w:rPr>
          <w:rFonts w:ascii="Times New Roman" w:eastAsia="Times New Roman" w:hAnsi="Times New Roman" w:cs="Times New Roman"/>
          <w:sz w:val="24"/>
          <w:szCs w:val="24"/>
        </w:rPr>
        <w:t>to ensure</w:t>
      </w:r>
      <w:r w:rsidR="00CE189E">
        <w:rPr>
          <w:rFonts w:ascii="Times New Roman" w:eastAsia="Times New Roman" w:hAnsi="Times New Roman" w:cs="Times New Roman"/>
          <w:sz w:val="24"/>
          <w:szCs w:val="24"/>
        </w:rPr>
        <w:t xml:space="preserve"> </w:t>
      </w:r>
      <w:r w:rsidR="00050F66">
        <w:rPr>
          <w:rFonts w:ascii="Times New Roman" w:eastAsia="Times New Roman" w:hAnsi="Times New Roman" w:cs="Times New Roman"/>
          <w:sz w:val="24"/>
          <w:szCs w:val="24"/>
        </w:rPr>
        <w:t xml:space="preserve">its </w:t>
      </w:r>
      <w:r w:rsidR="00CE189E">
        <w:rPr>
          <w:rFonts w:ascii="Times New Roman" w:eastAsia="Times New Roman" w:hAnsi="Times New Roman" w:cs="Times New Roman"/>
          <w:sz w:val="24"/>
          <w:szCs w:val="24"/>
        </w:rPr>
        <w:t>swift functioning</w:t>
      </w:r>
      <w:r w:rsidR="00050F66">
        <w:rPr>
          <w:rFonts w:ascii="Times New Roman" w:eastAsia="Times New Roman" w:hAnsi="Times New Roman" w:cs="Times New Roman"/>
          <w:sz w:val="24"/>
          <w:szCs w:val="24"/>
        </w:rPr>
        <w:t>. The methodology is explained briefly in form of flowchart below:</w:t>
      </w:r>
    </w:p>
    <w:p w14:paraId="127EFDDB" w14:textId="53727519" w:rsidR="001B298A" w:rsidRDefault="00F907CC" w:rsidP="00F907CC">
      <w:pPr>
        <w:spacing w:line="480" w:lineRule="auto"/>
        <w:jc w:val="center"/>
        <w:rPr>
          <w:rFonts w:ascii="Times New Roman" w:eastAsia="Times New Roman" w:hAnsi="Times New Roman" w:cs="Times New Roman"/>
          <w:b/>
          <w:sz w:val="28"/>
          <w:szCs w:val="28"/>
        </w:rPr>
      </w:pPr>
      <w:r>
        <w:rPr>
          <w:rFonts w:ascii="Times New Roman" w:eastAsia="Times New Roman" w:hAnsi="Times New Roman" w:cs="Times New Roman"/>
          <w:noProof/>
          <w:sz w:val="24"/>
          <w:szCs w:val="24"/>
        </w:rPr>
        <w:drawing>
          <wp:inline distT="0" distB="0" distL="0" distR="0" wp14:anchorId="1BE266C7" wp14:editId="6AD53A2E">
            <wp:extent cx="3383280" cy="1560433"/>
            <wp:effectExtent l="0" t="0" r="762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407561" cy="1571632"/>
                    </a:xfrm>
                    <a:prstGeom prst="rect">
                      <a:avLst/>
                    </a:prstGeom>
                    <a:noFill/>
                    <a:ln>
                      <a:noFill/>
                    </a:ln>
                  </pic:spPr>
                </pic:pic>
              </a:graphicData>
            </a:graphic>
          </wp:inline>
        </w:drawing>
      </w:r>
    </w:p>
    <w:p w14:paraId="00000087" w14:textId="2052AD67" w:rsidR="00896D10" w:rsidRDefault="00F907CC" w:rsidP="00F907CC">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By the above flowchart, we can further explore all the methods that are involved in the development of this application.</w:t>
      </w:r>
    </w:p>
    <w:p w14:paraId="1ED3082F" w14:textId="77777777" w:rsidR="00ED3300" w:rsidRDefault="00ED3300" w:rsidP="00F907CC">
      <w:pPr>
        <w:spacing w:line="480" w:lineRule="auto"/>
        <w:jc w:val="both"/>
        <w:rPr>
          <w:rFonts w:ascii="Times New Roman" w:eastAsia="Times New Roman" w:hAnsi="Times New Roman" w:cs="Times New Roman"/>
          <w:sz w:val="24"/>
          <w:szCs w:val="24"/>
        </w:rPr>
      </w:pPr>
    </w:p>
    <w:p w14:paraId="702FB3D4" w14:textId="36B6F39B" w:rsidR="00F907CC" w:rsidRDefault="00F907CC" w:rsidP="00F907CC">
      <w:pPr>
        <w:spacing w:line="480" w:lineRule="auto"/>
        <w:jc w:val="both"/>
        <w:rPr>
          <w:rFonts w:ascii="Times New Roman" w:eastAsia="Times New Roman" w:hAnsi="Times New Roman" w:cs="Times New Roman"/>
          <w:b/>
          <w:bCs/>
          <w:sz w:val="28"/>
          <w:szCs w:val="28"/>
        </w:rPr>
      </w:pPr>
      <w:r w:rsidRPr="00F907CC">
        <w:rPr>
          <w:rFonts w:ascii="Times New Roman" w:eastAsia="Times New Roman" w:hAnsi="Times New Roman" w:cs="Times New Roman"/>
          <w:b/>
          <w:bCs/>
          <w:sz w:val="28"/>
          <w:szCs w:val="28"/>
        </w:rPr>
        <w:t xml:space="preserve">3.1 </w:t>
      </w:r>
      <w:r>
        <w:rPr>
          <w:rFonts w:ascii="Times New Roman" w:eastAsia="Times New Roman" w:hAnsi="Times New Roman" w:cs="Times New Roman"/>
          <w:b/>
          <w:bCs/>
          <w:sz w:val="28"/>
          <w:szCs w:val="28"/>
        </w:rPr>
        <w:t xml:space="preserve">Importing </w:t>
      </w:r>
      <w:r w:rsidR="005112F5">
        <w:rPr>
          <w:rFonts w:ascii="Times New Roman" w:eastAsia="Times New Roman" w:hAnsi="Times New Roman" w:cs="Times New Roman"/>
          <w:b/>
          <w:bCs/>
          <w:sz w:val="28"/>
          <w:szCs w:val="28"/>
        </w:rPr>
        <w:t>libraries</w:t>
      </w:r>
    </w:p>
    <w:p w14:paraId="523DC01F" w14:textId="73AFAF99" w:rsidR="00F907CC" w:rsidRDefault="00F907CC" w:rsidP="007C3EB1">
      <w:pPr>
        <w:spacing w:line="480" w:lineRule="auto"/>
        <w:jc w:val="both"/>
        <w:rPr>
          <w:rFonts w:ascii="Times New Roman" w:eastAsia="Times New Roman" w:hAnsi="Times New Roman" w:cs="Times New Roman"/>
          <w:sz w:val="24"/>
          <w:szCs w:val="24"/>
        </w:rPr>
      </w:pPr>
      <w:r w:rsidRPr="00F907CC">
        <w:rPr>
          <w:rFonts w:ascii="Times New Roman" w:eastAsia="Times New Roman" w:hAnsi="Times New Roman" w:cs="Times New Roman"/>
          <w:sz w:val="24"/>
          <w:szCs w:val="24"/>
        </w:rPr>
        <w:t xml:space="preserve">We will </w:t>
      </w:r>
      <w:r w:rsidR="005112F5">
        <w:rPr>
          <w:rFonts w:ascii="Times New Roman" w:eastAsia="Times New Roman" w:hAnsi="Times New Roman" w:cs="Times New Roman"/>
          <w:sz w:val="24"/>
          <w:szCs w:val="24"/>
        </w:rPr>
        <w:t>first import all the libraries that are required in building the project. The libraries that are required have been listed in chapter</w:t>
      </w:r>
      <w:r w:rsidR="00ED3300">
        <w:rPr>
          <w:rFonts w:ascii="Times New Roman" w:eastAsia="Times New Roman" w:hAnsi="Times New Roman" w:cs="Times New Roman"/>
          <w:sz w:val="24"/>
          <w:szCs w:val="24"/>
        </w:rPr>
        <w:t xml:space="preserve"> 1</w:t>
      </w:r>
      <w:r w:rsidR="005112F5">
        <w:rPr>
          <w:rFonts w:ascii="Times New Roman" w:eastAsia="Times New Roman" w:hAnsi="Times New Roman" w:cs="Times New Roman"/>
          <w:sz w:val="24"/>
          <w:szCs w:val="24"/>
        </w:rPr>
        <w:t xml:space="preserve"> above.</w:t>
      </w:r>
    </w:p>
    <w:p w14:paraId="2BD5C3B3" w14:textId="11DBF0A1" w:rsidR="007C3EB1" w:rsidRPr="007C3EB1" w:rsidRDefault="007C3EB1" w:rsidP="007C3EB1">
      <w:pPr>
        <w:spacing w:line="480" w:lineRule="auto"/>
        <w:jc w:val="both"/>
        <w:rPr>
          <w:rFonts w:ascii="Times New Roman" w:eastAsia="Times New Roman" w:hAnsi="Times New Roman" w:cs="Times New Roman"/>
          <w:sz w:val="24"/>
          <w:szCs w:val="24"/>
        </w:rPr>
      </w:pPr>
    </w:p>
    <w:p w14:paraId="3B98778B" w14:textId="0505EFF3" w:rsidR="003F4024" w:rsidRDefault="003F4024" w:rsidP="003F4024">
      <w:pPr>
        <w:spacing w:line="480" w:lineRule="auto"/>
        <w:jc w:val="both"/>
        <w:rPr>
          <w:rFonts w:ascii="Times New Roman" w:eastAsia="Times New Roman" w:hAnsi="Times New Roman" w:cs="Times New Roman"/>
          <w:b/>
          <w:bCs/>
          <w:sz w:val="28"/>
          <w:szCs w:val="28"/>
        </w:rPr>
      </w:pPr>
      <w:r w:rsidRPr="00F907CC">
        <w:rPr>
          <w:rFonts w:ascii="Times New Roman" w:eastAsia="Times New Roman" w:hAnsi="Times New Roman" w:cs="Times New Roman"/>
          <w:b/>
          <w:bCs/>
          <w:sz w:val="28"/>
          <w:szCs w:val="28"/>
        </w:rPr>
        <w:t>3.</w:t>
      </w:r>
      <w:r>
        <w:rPr>
          <w:rFonts w:ascii="Times New Roman" w:eastAsia="Times New Roman" w:hAnsi="Times New Roman" w:cs="Times New Roman"/>
          <w:b/>
          <w:bCs/>
          <w:sz w:val="28"/>
          <w:szCs w:val="28"/>
        </w:rPr>
        <w:t>2</w:t>
      </w:r>
      <w:r w:rsidRPr="00F907CC">
        <w:rPr>
          <w:rFonts w:ascii="Times New Roman" w:eastAsia="Times New Roman" w:hAnsi="Times New Roman" w:cs="Times New Roman"/>
          <w:b/>
          <w:bCs/>
          <w:sz w:val="28"/>
          <w:szCs w:val="28"/>
        </w:rPr>
        <w:t xml:space="preserve"> </w:t>
      </w:r>
      <w:r>
        <w:rPr>
          <w:rFonts w:ascii="Times New Roman" w:eastAsia="Times New Roman" w:hAnsi="Times New Roman" w:cs="Times New Roman"/>
          <w:b/>
          <w:bCs/>
          <w:sz w:val="28"/>
          <w:szCs w:val="28"/>
        </w:rPr>
        <w:t>Defining upload function</w:t>
      </w:r>
    </w:p>
    <w:p w14:paraId="4FD2EB95" w14:textId="3D0594BB" w:rsidR="003F4024" w:rsidRDefault="003F4024" w:rsidP="003F4024">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Upload function will be defined that will store the path of the image </w:t>
      </w:r>
      <w:r w:rsidR="007C3EB1">
        <w:rPr>
          <w:rFonts w:ascii="Times New Roman" w:eastAsia="Times New Roman" w:hAnsi="Times New Roman" w:cs="Times New Roman"/>
          <w:sz w:val="24"/>
          <w:szCs w:val="24"/>
        </w:rPr>
        <w:t>using easygui library. The stored path of the image will be passed as an argument to Cartoonify function. Upload function will work simultaneously with filedialog tool of tkinter library.</w:t>
      </w:r>
    </w:p>
    <w:p w14:paraId="7903BF48" w14:textId="77777777" w:rsidR="005A57FA" w:rsidRDefault="005A57FA" w:rsidP="003F4024">
      <w:pPr>
        <w:spacing w:line="480" w:lineRule="auto"/>
        <w:jc w:val="both"/>
        <w:rPr>
          <w:rFonts w:ascii="Times New Roman" w:eastAsia="Times New Roman" w:hAnsi="Times New Roman" w:cs="Times New Roman"/>
          <w:sz w:val="24"/>
          <w:szCs w:val="24"/>
        </w:rPr>
      </w:pPr>
    </w:p>
    <w:p w14:paraId="1EF04749" w14:textId="71BCF4AF" w:rsidR="007C3EB1" w:rsidRDefault="007C3EB1" w:rsidP="003F4024">
      <w:pPr>
        <w:spacing w:line="480" w:lineRule="auto"/>
        <w:jc w:val="both"/>
        <w:rPr>
          <w:rFonts w:ascii="Times New Roman" w:eastAsia="Times New Roman" w:hAnsi="Times New Roman" w:cs="Times New Roman"/>
          <w:b/>
          <w:bCs/>
          <w:sz w:val="28"/>
          <w:szCs w:val="28"/>
        </w:rPr>
      </w:pPr>
      <w:r w:rsidRPr="00F907CC">
        <w:rPr>
          <w:rFonts w:ascii="Times New Roman" w:eastAsia="Times New Roman" w:hAnsi="Times New Roman" w:cs="Times New Roman"/>
          <w:b/>
          <w:bCs/>
          <w:sz w:val="28"/>
          <w:szCs w:val="28"/>
        </w:rPr>
        <w:t>3.</w:t>
      </w:r>
      <w:r>
        <w:rPr>
          <w:rFonts w:ascii="Times New Roman" w:eastAsia="Times New Roman" w:hAnsi="Times New Roman" w:cs="Times New Roman"/>
          <w:b/>
          <w:bCs/>
          <w:sz w:val="28"/>
          <w:szCs w:val="28"/>
        </w:rPr>
        <w:t>3 Defining Cartoonify function</w:t>
      </w:r>
    </w:p>
    <w:p w14:paraId="20EFD49D" w14:textId="05913659" w:rsidR="00F907CC" w:rsidRDefault="007C3EB1" w:rsidP="0085666B">
      <w:pPr>
        <w:spacing w:line="48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lastRenderedPageBreak/>
        <w:t>The Cartoonify function is divided into a number of smaller sections or methods that have been already declared in the flowchart.</w:t>
      </w:r>
    </w:p>
    <w:p w14:paraId="3FDC4B48" w14:textId="3AE7C7EA" w:rsidR="0085666B" w:rsidRDefault="0085666B" w:rsidP="0085666B">
      <w:pPr>
        <w:spacing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3.3.1 Reading: </w:t>
      </w:r>
      <w:r>
        <w:rPr>
          <w:rFonts w:ascii="Times New Roman" w:eastAsia="Times New Roman" w:hAnsi="Times New Roman" w:cs="Times New Roman"/>
          <w:bCs/>
          <w:sz w:val="24"/>
          <w:szCs w:val="24"/>
        </w:rPr>
        <w:t xml:space="preserve">We read the image from the image path provided. </w:t>
      </w:r>
      <w:r w:rsidR="005D63FD">
        <w:rPr>
          <w:rFonts w:ascii="Times New Roman" w:eastAsia="Times New Roman" w:hAnsi="Times New Roman" w:cs="Times New Roman"/>
          <w:bCs/>
          <w:sz w:val="24"/>
          <w:szCs w:val="24"/>
        </w:rPr>
        <w:t xml:space="preserve">The method is executed by imread function. The read image is stored in </w:t>
      </w:r>
      <w:proofErr w:type="spellStart"/>
      <w:r w:rsidR="005D63FD">
        <w:rPr>
          <w:rFonts w:ascii="Times New Roman" w:eastAsia="Times New Roman" w:hAnsi="Times New Roman" w:cs="Times New Roman"/>
          <w:bCs/>
          <w:sz w:val="24"/>
          <w:szCs w:val="24"/>
        </w:rPr>
        <w:t>img</w:t>
      </w:r>
      <w:proofErr w:type="spellEnd"/>
      <w:r w:rsidR="005D63FD">
        <w:rPr>
          <w:rFonts w:ascii="Times New Roman" w:eastAsia="Times New Roman" w:hAnsi="Times New Roman" w:cs="Times New Roman"/>
          <w:bCs/>
          <w:sz w:val="24"/>
          <w:szCs w:val="24"/>
        </w:rPr>
        <w:t>.</w:t>
      </w:r>
    </w:p>
    <w:p w14:paraId="0299B685" w14:textId="0606C72D" w:rsidR="005D63FD" w:rsidRDefault="008F0553" w:rsidP="0085666B">
      <w:pPr>
        <w:spacing w:line="480" w:lineRule="auto"/>
        <w:jc w:val="both"/>
        <w:rPr>
          <w:rFonts w:ascii="Times New Roman" w:eastAsia="Times New Roman" w:hAnsi="Times New Roman" w:cs="Times New Roman"/>
          <w:bCs/>
          <w:sz w:val="24"/>
          <w:szCs w:val="24"/>
        </w:rPr>
      </w:pPr>
      <w:r>
        <w:rPr>
          <w:rFonts w:ascii="Times New Roman" w:eastAsia="Times New Roman" w:hAnsi="Times New Roman" w:cs="Times New Roman"/>
          <w:b/>
          <w:sz w:val="24"/>
          <w:szCs w:val="24"/>
        </w:rPr>
        <w:t>3.3.</w:t>
      </w:r>
      <w:r w:rsidR="0085666B">
        <w:rPr>
          <w:rFonts w:ascii="Times New Roman" w:eastAsia="Times New Roman" w:hAnsi="Times New Roman" w:cs="Times New Roman"/>
          <w:b/>
          <w:sz w:val="24"/>
          <w:szCs w:val="24"/>
        </w:rPr>
        <w:t>2</w:t>
      </w:r>
      <w:r>
        <w:rPr>
          <w:rFonts w:ascii="Times New Roman" w:eastAsia="Times New Roman" w:hAnsi="Times New Roman" w:cs="Times New Roman"/>
          <w:b/>
          <w:sz w:val="24"/>
          <w:szCs w:val="24"/>
        </w:rPr>
        <w:t xml:space="preserve"> </w:t>
      </w:r>
      <w:r w:rsidR="0085666B">
        <w:rPr>
          <w:rFonts w:ascii="Times New Roman" w:eastAsia="Times New Roman" w:hAnsi="Times New Roman" w:cs="Times New Roman"/>
          <w:b/>
          <w:sz w:val="24"/>
          <w:szCs w:val="24"/>
        </w:rPr>
        <w:t xml:space="preserve">Resizing: </w:t>
      </w:r>
      <w:r w:rsidR="0085666B" w:rsidRPr="0085666B">
        <w:rPr>
          <w:rFonts w:ascii="Times New Roman" w:eastAsia="Times New Roman" w:hAnsi="Times New Roman" w:cs="Times New Roman"/>
          <w:bCs/>
          <w:sz w:val="24"/>
          <w:szCs w:val="24"/>
        </w:rPr>
        <w:t xml:space="preserve">The </w:t>
      </w:r>
      <w:r w:rsidR="0085666B">
        <w:rPr>
          <w:rFonts w:ascii="Times New Roman" w:eastAsia="Times New Roman" w:hAnsi="Times New Roman" w:cs="Times New Roman"/>
          <w:bCs/>
          <w:sz w:val="24"/>
          <w:szCs w:val="24"/>
        </w:rPr>
        <w:t xml:space="preserve">image that is traced back from the image path provided is by the upload function is resized to dimension of 480x360. The resized image provides a better </w:t>
      </w:r>
      <w:r w:rsidR="005D63FD">
        <w:rPr>
          <w:rFonts w:ascii="Times New Roman" w:eastAsia="Times New Roman" w:hAnsi="Times New Roman" w:cs="Times New Roman"/>
          <w:bCs/>
          <w:sz w:val="24"/>
          <w:szCs w:val="24"/>
        </w:rPr>
        <w:t xml:space="preserve">chance for performing processes over the image. The </w:t>
      </w:r>
      <w:proofErr w:type="spellStart"/>
      <w:r w:rsidR="005D63FD">
        <w:rPr>
          <w:rFonts w:ascii="Times New Roman" w:eastAsia="Times New Roman" w:hAnsi="Times New Roman" w:cs="Times New Roman"/>
          <w:bCs/>
          <w:sz w:val="24"/>
          <w:szCs w:val="24"/>
        </w:rPr>
        <w:t>img</w:t>
      </w:r>
      <w:proofErr w:type="spellEnd"/>
      <w:r w:rsidR="005D63FD">
        <w:rPr>
          <w:rFonts w:ascii="Times New Roman" w:eastAsia="Times New Roman" w:hAnsi="Times New Roman" w:cs="Times New Roman"/>
          <w:bCs/>
          <w:sz w:val="24"/>
          <w:szCs w:val="24"/>
        </w:rPr>
        <w:t xml:space="preserve"> is now changed to resize.</w:t>
      </w:r>
    </w:p>
    <w:p w14:paraId="4D13C13E" w14:textId="67747A5A" w:rsidR="001031A5" w:rsidRDefault="001031A5" w:rsidP="0085666B">
      <w:pPr>
        <w:spacing w:line="48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The resized image is of BGR (Blue Green Red) color space and now we will work on 2 different directions to obtain the final output.</w:t>
      </w:r>
    </w:p>
    <w:p w14:paraId="3556DD95" w14:textId="69D67C81" w:rsidR="005D63FD" w:rsidRDefault="005D63FD" w:rsidP="0085666B">
      <w:pPr>
        <w:spacing w:line="480" w:lineRule="auto"/>
        <w:jc w:val="both"/>
        <w:rPr>
          <w:rFonts w:ascii="Times New Roman" w:eastAsia="Times New Roman" w:hAnsi="Times New Roman" w:cs="Times New Roman"/>
          <w:bCs/>
          <w:sz w:val="24"/>
          <w:szCs w:val="24"/>
        </w:rPr>
      </w:pPr>
      <w:r>
        <w:rPr>
          <w:rFonts w:ascii="Times New Roman" w:eastAsia="Times New Roman" w:hAnsi="Times New Roman" w:cs="Times New Roman"/>
          <w:b/>
          <w:sz w:val="24"/>
          <w:szCs w:val="24"/>
        </w:rPr>
        <w:t xml:space="preserve">3.3.3 Grayscaling: </w:t>
      </w:r>
      <w:r w:rsidRPr="001031A5">
        <w:rPr>
          <w:rFonts w:ascii="Times New Roman" w:eastAsia="Times New Roman" w:hAnsi="Times New Roman" w:cs="Times New Roman"/>
          <w:bCs/>
          <w:sz w:val="24"/>
          <w:szCs w:val="24"/>
        </w:rPr>
        <w:t>The</w:t>
      </w:r>
      <w:r w:rsidR="001031A5">
        <w:rPr>
          <w:rFonts w:ascii="Times New Roman" w:eastAsia="Times New Roman" w:hAnsi="Times New Roman" w:cs="Times New Roman"/>
          <w:bCs/>
          <w:sz w:val="24"/>
          <w:szCs w:val="24"/>
        </w:rPr>
        <w:t xml:space="preserve"> resized image is now converted into grayscale image which is achieved by cvtColor function of OpenCV. It requires the source image and the argument that will specify which color space is needed to be achieved.</w:t>
      </w:r>
    </w:p>
    <w:p w14:paraId="34B23F11" w14:textId="377C453A" w:rsidR="001031A5" w:rsidRDefault="001031A5" w:rsidP="0085666B">
      <w:pPr>
        <w:spacing w:line="480" w:lineRule="auto"/>
        <w:jc w:val="both"/>
        <w:rPr>
          <w:rFonts w:ascii="Times New Roman" w:eastAsia="Times New Roman" w:hAnsi="Times New Roman" w:cs="Times New Roman"/>
          <w:bCs/>
          <w:sz w:val="24"/>
          <w:szCs w:val="24"/>
        </w:rPr>
      </w:pPr>
      <w:r>
        <w:rPr>
          <w:rFonts w:ascii="Times New Roman" w:eastAsia="Times New Roman" w:hAnsi="Times New Roman" w:cs="Times New Roman"/>
          <w:b/>
          <w:sz w:val="24"/>
          <w:szCs w:val="24"/>
        </w:rPr>
        <w:t xml:space="preserve">3.3.3 Blurring: </w:t>
      </w:r>
      <w:r w:rsidRPr="001031A5">
        <w:rPr>
          <w:rFonts w:ascii="Times New Roman" w:eastAsia="Times New Roman" w:hAnsi="Times New Roman" w:cs="Times New Roman"/>
          <w:bCs/>
          <w:sz w:val="24"/>
          <w:szCs w:val="24"/>
        </w:rPr>
        <w:t>T</w:t>
      </w:r>
      <w:r>
        <w:rPr>
          <w:rFonts w:ascii="Times New Roman" w:eastAsia="Times New Roman" w:hAnsi="Times New Roman" w:cs="Times New Roman"/>
          <w:bCs/>
          <w:sz w:val="24"/>
          <w:szCs w:val="24"/>
        </w:rPr>
        <w:t xml:space="preserve">he grayscale image is now blurred using GaussianBlur method. There are other blurring techniques </w:t>
      </w:r>
      <w:r w:rsidR="000A3DE1">
        <w:rPr>
          <w:rFonts w:ascii="Times New Roman" w:eastAsia="Times New Roman" w:hAnsi="Times New Roman" w:cs="Times New Roman"/>
          <w:bCs/>
          <w:sz w:val="24"/>
          <w:szCs w:val="24"/>
        </w:rPr>
        <w:t>that can be used based upon our requirements depending upon the extent of blur but for now blurring can be achieved by Gaussian blur. The arguments required are the source image and the kernel size of the blurring and the standard deviation.</w:t>
      </w:r>
    </w:p>
    <w:p w14:paraId="35788B20" w14:textId="3DC02DEF" w:rsidR="000A3DE1" w:rsidRDefault="000A3DE1" w:rsidP="0085666B">
      <w:pPr>
        <w:spacing w:line="480" w:lineRule="auto"/>
        <w:jc w:val="both"/>
        <w:rPr>
          <w:rFonts w:ascii="Times New Roman" w:eastAsia="Times New Roman" w:hAnsi="Times New Roman" w:cs="Times New Roman"/>
          <w:bCs/>
          <w:sz w:val="24"/>
          <w:szCs w:val="24"/>
        </w:rPr>
      </w:pPr>
      <w:r>
        <w:rPr>
          <w:rFonts w:ascii="Times New Roman" w:eastAsia="Times New Roman" w:hAnsi="Times New Roman" w:cs="Times New Roman"/>
          <w:b/>
          <w:sz w:val="24"/>
          <w:szCs w:val="24"/>
        </w:rPr>
        <w:t xml:space="preserve">3.3.3 Detecting edges: </w:t>
      </w:r>
      <w:r w:rsidR="00900103">
        <w:rPr>
          <w:rFonts w:ascii="Times New Roman" w:eastAsia="Times New Roman" w:hAnsi="Times New Roman" w:cs="Times New Roman"/>
          <w:bCs/>
          <w:sz w:val="24"/>
          <w:szCs w:val="24"/>
        </w:rPr>
        <w:t>There are various methods that can be used for edge detection like Laplacian, Sobel but we will implement adaptive thresholding method in our application to achieve the desired output. This output will be used in the further processing of the image.</w:t>
      </w:r>
    </w:p>
    <w:p w14:paraId="10AF076A" w14:textId="61CAC9BF" w:rsidR="00900103" w:rsidRDefault="00900103" w:rsidP="0085666B">
      <w:pPr>
        <w:spacing w:line="480" w:lineRule="auto"/>
        <w:jc w:val="both"/>
        <w:rPr>
          <w:rFonts w:ascii="Times New Roman" w:eastAsia="Times New Roman" w:hAnsi="Times New Roman" w:cs="Times New Roman"/>
          <w:bCs/>
          <w:sz w:val="24"/>
          <w:szCs w:val="24"/>
        </w:rPr>
      </w:pPr>
      <w:r>
        <w:rPr>
          <w:rFonts w:ascii="Times New Roman" w:eastAsia="Times New Roman" w:hAnsi="Times New Roman" w:cs="Times New Roman"/>
          <w:b/>
          <w:sz w:val="24"/>
          <w:szCs w:val="24"/>
        </w:rPr>
        <w:t xml:space="preserve">3.3.4 Colored blurring: </w:t>
      </w:r>
      <w:r w:rsidRPr="00900103">
        <w:rPr>
          <w:rFonts w:ascii="Times New Roman" w:eastAsia="Times New Roman" w:hAnsi="Times New Roman" w:cs="Times New Roman"/>
          <w:bCs/>
          <w:sz w:val="24"/>
          <w:szCs w:val="24"/>
        </w:rPr>
        <w:t>We</w:t>
      </w:r>
      <w:r>
        <w:rPr>
          <w:rFonts w:ascii="Times New Roman" w:eastAsia="Times New Roman" w:hAnsi="Times New Roman" w:cs="Times New Roman"/>
          <w:b/>
          <w:sz w:val="24"/>
          <w:szCs w:val="24"/>
        </w:rPr>
        <w:t xml:space="preserve"> </w:t>
      </w:r>
      <w:r>
        <w:rPr>
          <w:rFonts w:ascii="Times New Roman" w:eastAsia="Times New Roman" w:hAnsi="Times New Roman" w:cs="Times New Roman"/>
          <w:bCs/>
          <w:sz w:val="24"/>
          <w:szCs w:val="24"/>
        </w:rPr>
        <w:t>will make use of the original colored resize image and implement medianblur technique that requires the source image and kernel size as arguments.</w:t>
      </w:r>
    </w:p>
    <w:p w14:paraId="3BAA87F8" w14:textId="414B5B18" w:rsidR="00900103" w:rsidRDefault="00900103" w:rsidP="0085666B">
      <w:pPr>
        <w:spacing w:line="480" w:lineRule="auto"/>
        <w:jc w:val="both"/>
        <w:rPr>
          <w:rFonts w:ascii="Times New Roman" w:eastAsia="Times New Roman" w:hAnsi="Times New Roman" w:cs="Times New Roman"/>
          <w:bCs/>
          <w:sz w:val="24"/>
          <w:szCs w:val="24"/>
        </w:rPr>
      </w:pPr>
      <w:r>
        <w:rPr>
          <w:rFonts w:ascii="Times New Roman" w:eastAsia="Times New Roman" w:hAnsi="Times New Roman" w:cs="Times New Roman"/>
          <w:b/>
          <w:sz w:val="24"/>
          <w:szCs w:val="24"/>
        </w:rPr>
        <w:t xml:space="preserve">3.3.5 Quantisation: </w:t>
      </w:r>
      <w:r w:rsidRPr="00900103">
        <w:rPr>
          <w:rFonts w:ascii="Times New Roman" w:eastAsia="Times New Roman" w:hAnsi="Times New Roman" w:cs="Times New Roman"/>
          <w:bCs/>
          <w:sz w:val="24"/>
          <w:szCs w:val="24"/>
        </w:rPr>
        <w:t>Quan</w:t>
      </w:r>
      <w:r>
        <w:rPr>
          <w:rFonts w:ascii="Times New Roman" w:eastAsia="Times New Roman" w:hAnsi="Times New Roman" w:cs="Times New Roman"/>
          <w:bCs/>
          <w:sz w:val="24"/>
          <w:szCs w:val="24"/>
        </w:rPr>
        <w:t>tisation in Computer Vision generally refers to inculcating different color spaces and color channels and organizing the same palettes together as a</w:t>
      </w:r>
      <w:r w:rsidR="005A57FA">
        <w:rPr>
          <w:rFonts w:ascii="Times New Roman" w:eastAsia="Times New Roman" w:hAnsi="Times New Roman" w:cs="Times New Roman"/>
          <w:bCs/>
          <w:sz w:val="24"/>
          <w:szCs w:val="24"/>
        </w:rPr>
        <w:t xml:space="preserve"> </w:t>
      </w:r>
      <w:r>
        <w:rPr>
          <w:rFonts w:ascii="Times New Roman" w:eastAsia="Times New Roman" w:hAnsi="Times New Roman" w:cs="Times New Roman"/>
          <w:bCs/>
          <w:sz w:val="24"/>
          <w:szCs w:val="24"/>
        </w:rPr>
        <w:lastRenderedPageBreak/>
        <w:t xml:space="preserve">cluster. We have defined a separate function to perform the quantisation for us. </w:t>
      </w:r>
      <w:r w:rsidR="006C2D66">
        <w:rPr>
          <w:rFonts w:ascii="Times New Roman" w:eastAsia="Times New Roman" w:hAnsi="Times New Roman" w:cs="Times New Roman"/>
          <w:bCs/>
          <w:sz w:val="24"/>
          <w:szCs w:val="24"/>
        </w:rPr>
        <w:t>For this we convert our image into an array of numbers using numpy library. We then perform our operations like iterating the array and providing accuracy to its operation. The array is then again converted into image and returned. Higher the value of iteration, more colors will be visible in the image.</w:t>
      </w:r>
    </w:p>
    <w:p w14:paraId="12FE68A3" w14:textId="61482EC9" w:rsidR="006C2D66" w:rsidRDefault="006C2D66" w:rsidP="0085666B">
      <w:pPr>
        <w:spacing w:line="480" w:lineRule="auto"/>
        <w:jc w:val="both"/>
        <w:rPr>
          <w:rFonts w:ascii="Times New Roman" w:eastAsia="Times New Roman" w:hAnsi="Times New Roman" w:cs="Times New Roman"/>
          <w:bCs/>
          <w:sz w:val="24"/>
          <w:szCs w:val="24"/>
        </w:rPr>
      </w:pPr>
      <w:r>
        <w:rPr>
          <w:rFonts w:ascii="Times New Roman" w:eastAsia="Times New Roman" w:hAnsi="Times New Roman" w:cs="Times New Roman"/>
          <w:b/>
          <w:sz w:val="24"/>
          <w:szCs w:val="24"/>
        </w:rPr>
        <w:t xml:space="preserve">3.3.5 Filtering: </w:t>
      </w:r>
      <w:r w:rsidRPr="006C2D66">
        <w:rPr>
          <w:rFonts w:ascii="Times New Roman" w:eastAsia="Times New Roman" w:hAnsi="Times New Roman" w:cs="Times New Roman"/>
          <w:bCs/>
          <w:sz w:val="24"/>
          <w:szCs w:val="24"/>
        </w:rPr>
        <w:t>The</w:t>
      </w:r>
      <w:r>
        <w:rPr>
          <w:rFonts w:ascii="Times New Roman" w:eastAsia="Times New Roman" w:hAnsi="Times New Roman" w:cs="Times New Roman"/>
          <w:b/>
          <w:sz w:val="24"/>
          <w:szCs w:val="24"/>
        </w:rPr>
        <w:t xml:space="preserve"> </w:t>
      </w:r>
      <w:r>
        <w:rPr>
          <w:rFonts w:ascii="Times New Roman" w:eastAsia="Times New Roman" w:hAnsi="Times New Roman" w:cs="Times New Roman"/>
          <w:bCs/>
          <w:sz w:val="24"/>
          <w:szCs w:val="24"/>
        </w:rPr>
        <w:t>quantized image is now filtered using bilateralfilter method. We pass the source image and the required kernel sizes as arguments. Higher the kernel size, more filteration will be done. Filter refers to smoothening in layman terms.</w:t>
      </w:r>
    </w:p>
    <w:p w14:paraId="2937C184" w14:textId="063D9AF2" w:rsidR="006C2D66" w:rsidRDefault="006C2D66" w:rsidP="0085666B">
      <w:pPr>
        <w:spacing w:line="480" w:lineRule="auto"/>
        <w:jc w:val="both"/>
        <w:rPr>
          <w:rFonts w:ascii="Times New Roman" w:eastAsia="Times New Roman" w:hAnsi="Times New Roman" w:cs="Times New Roman"/>
          <w:bCs/>
          <w:sz w:val="24"/>
          <w:szCs w:val="24"/>
        </w:rPr>
      </w:pPr>
      <w:r>
        <w:rPr>
          <w:rFonts w:ascii="Times New Roman" w:eastAsia="Times New Roman" w:hAnsi="Times New Roman" w:cs="Times New Roman"/>
          <w:b/>
          <w:sz w:val="24"/>
          <w:szCs w:val="24"/>
        </w:rPr>
        <w:t xml:space="preserve">3.3.5 Masking: </w:t>
      </w:r>
      <w:r w:rsidRPr="006C2D66">
        <w:rPr>
          <w:rFonts w:ascii="Times New Roman" w:eastAsia="Times New Roman" w:hAnsi="Times New Roman" w:cs="Times New Roman"/>
          <w:bCs/>
          <w:sz w:val="24"/>
          <w:szCs w:val="24"/>
        </w:rPr>
        <w:t>The</w:t>
      </w:r>
      <w:r>
        <w:rPr>
          <w:rFonts w:ascii="Times New Roman" w:eastAsia="Times New Roman" w:hAnsi="Times New Roman" w:cs="Times New Roman"/>
          <w:bCs/>
          <w:sz w:val="24"/>
          <w:szCs w:val="24"/>
        </w:rPr>
        <w:t xml:space="preserve"> filtered image is now masked over by the edged image from our previous method and the output obtained is our final cartoonified image.</w:t>
      </w:r>
    </w:p>
    <w:p w14:paraId="046DF24F" w14:textId="08F5839D" w:rsidR="006C2D66" w:rsidRDefault="006C2D66" w:rsidP="0085666B">
      <w:pPr>
        <w:spacing w:line="480" w:lineRule="auto"/>
        <w:jc w:val="both"/>
        <w:rPr>
          <w:rFonts w:ascii="Times New Roman" w:eastAsia="Times New Roman" w:hAnsi="Times New Roman" w:cs="Times New Roman"/>
          <w:bCs/>
          <w:sz w:val="24"/>
          <w:szCs w:val="24"/>
        </w:rPr>
      </w:pPr>
    </w:p>
    <w:p w14:paraId="5C039073" w14:textId="7E3C0ECC" w:rsidR="006C2D66" w:rsidRDefault="006C2D66" w:rsidP="006C2D66">
      <w:pPr>
        <w:spacing w:line="480" w:lineRule="auto"/>
        <w:jc w:val="both"/>
        <w:rPr>
          <w:rFonts w:ascii="Times New Roman" w:eastAsia="Times New Roman" w:hAnsi="Times New Roman" w:cs="Times New Roman"/>
          <w:b/>
          <w:bCs/>
          <w:sz w:val="28"/>
          <w:szCs w:val="28"/>
        </w:rPr>
      </w:pPr>
      <w:r w:rsidRPr="00F907CC">
        <w:rPr>
          <w:rFonts w:ascii="Times New Roman" w:eastAsia="Times New Roman" w:hAnsi="Times New Roman" w:cs="Times New Roman"/>
          <w:b/>
          <w:bCs/>
          <w:sz w:val="28"/>
          <w:szCs w:val="28"/>
        </w:rPr>
        <w:t>3.</w:t>
      </w:r>
      <w:r>
        <w:rPr>
          <w:rFonts w:ascii="Times New Roman" w:eastAsia="Times New Roman" w:hAnsi="Times New Roman" w:cs="Times New Roman"/>
          <w:b/>
          <w:bCs/>
          <w:sz w:val="28"/>
          <w:szCs w:val="28"/>
        </w:rPr>
        <w:t>4 Plotting the images</w:t>
      </w:r>
    </w:p>
    <w:p w14:paraId="3C4E795F" w14:textId="76229484" w:rsidR="007274BA" w:rsidRDefault="006C2D66" w:rsidP="0085666B">
      <w:pPr>
        <w:spacing w:line="48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The images obtained are now plotted using matplotlib which is also a machine learning tool as discussed in the </w:t>
      </w:r>
      <w:r w:rsidR="005A57FA">
        <w:rPr>
          <w:rFonts w:ascii="Times New Roman" w:eastAsia="Times New Roman" w:hAnsi="Times New Roman" w:cs="Times New Roman"/>
          <w:bCs/>
          <w:sz w:val="24"/>
          <w:szCs w:val="24"/>
        </w:rPr>
        <w:t>above-mentioned</w:t>
      </w:r>
      <w:r w:rsidR="007274BA">
        <w:rPr>
          <w:rFonts w:ascii="Times New Roman" w:eastAsia="Times New Roman" w:hAnsi="Times New Roman" w:cs="Times New Roman"/>
          <w:bCs/>
          <w:sz w:val="24"/>
          <w:szCs w:val="24"/>
        </w:rPr>
        <w:t xml:space="preserve"> chapters. Since, matplotlib uses RGB format so we first convert all of our images to RGB format from BGR format. We then use subplot function to plot all images into a more symmetrical format.</w:t>
      </w:r>
    </w:p>
    <w:p w14:paraId="4C569A69" w14:textId="316E90D4" w:rsidR="007274BA" w:rsidRDefault="007274BA" w:rsidP="0085666B">
      <w:pPr>
        <w:spacing w:line="480" w:lineRule="auto"/>
        <w:jc w:val="both"/>
        <w:rPr>
          <w:rFonts w:ascii="Times New Roman" w:eastAsia="Times New Roman" w:hAnsi="Times New Roman" w:cs="Times New Roman"/>
          <w:bCs/>
          <w:sz w:val="24"/>
          <w:szCs w:val="24"/>
        </w:rPr>
      </w:pPr>
    </w:p>
    <w:p w14:paraId="1FEDDCEC" w14:textId="07F04E0A" w:rsidR="007274BA" w:rsidRDefault="007274BA" w:rsidP="007274BA">
      <w:pPr>
        <w:spacing w:line="480" w:lineRule="auto"/>
        <w:jc w:val="both"/>
        <w:rPr>
          <w:rFonts w:ascii="Times New Roman" w:eastAsia="Times New Roman" w:hAnsi="Times New Roman" w:cs="Times New Roman"/>
          <w:b/>
          <w:bCs/>
          <w:sz w:val="28"/>
          <w:szCs w:val="28"/>
        </w:rPr>
      </w:pPr>
      <w:r w:rsidRPr="00F907CC">
        <w:rPr>
          <w:rFonts w:ascii="Times New Roman" w:eastAsia="Times New Roman" w:hAnsi="Times New Roman" w:cs="Times New Roman"/>
          <w:b/>
          <w:bCs/>
          <w:sz w:val="28"/>
          <w:szCs w:val="28"/>
        </w:rPr>
        <w:t>3.</w:t>
      </w:r>
      <w:r w:rsidR="005A57FA">
        <w:rPr>
          <w:rFonts w:ascii="Times New Roman" w:eastAsia="Times New Roman" w:hAnsi="Times New Roman" w:cs="Times New Roman"/>
          <w:b/>
          <w:bCs/>
          <w:sz w:val="28"/>
          <w:szCs w:val="28"/>
        </w:rPr>
        <w:t>5</w:t>
      </w:r>
      <w:r>
        <w:rPr>
          <w:rFonts w:ascii="Times New Roman" w:eastAsia="Times New Roman" w:hAnsi="Times New Roman" w:cs="Times New Roman"/>
          <w:b/>
          <w:bCs/>
          <w:sz w:val="28"/>
          <w:szCs w:val="28"/>
        </w:rPr>
        <w:t xml:space="preserve"> Pop-up menu and Dialog box</w:t>
      </w:r>
    </w:p>
    <w:p w14:paraId="790F1FC8" w14:textId="687BFC66" w:rsidR="007274BA" w:rsidRDefault="007274BA" w:rsidP="007274BA">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Now we make use of another machine learning tool that is tkinter library which facilitates the designing of the dialog box that pops up for selecting the image. It works in sync with the upload function.</w:t>
      </w:r>
    </w:p>
    <w:p w14:paraId="778ED541" w14:textId="3D9816A6" w:rsidR="007274BA" w:rsidRDefault="007274BA" w:rsidP="007274BA">
      <w:pPr>
        <w:spacing w:line="480" w:lineRule="auto"/>
        <w:jc w:val="both"/>
        <w:rPr>
          <w:rFonts w:ascii="Times New Roman" w:eastAsia="Times New Roman" w:hAnsi="Times New Roman" w:cs="Times New Roman"/>
          <w:sz w:val="24"/>
          <w:szCs w:val="24"/>
        </w:rPr>
      </w:pPr>
    </w:p>
    <w:p w14:paraId="56972A6E" w14:textId="609BF986" w:rsidR="007274BA" w:rsidRDefault="007274BA" w:rsidP="007274BA">
      <w:pPr>
        <w:spacing w:line="480" w:lineRule="auto"/>
        <w:jc w:val="both"/>
        <w:rPr>
          <w:rFonts w:ascii="Times New Roman" w:eastAsia="Times New Roman" w:hAnsi="Times New Roman" w:cs="Times New Roman"/>
          <w:b/>
          <w:bCs/>
          <w:sz w:val="28"/>
          <w:szCs w:val="28"/>
        </w:rPr>
      </w:pPr>
      <w:r w:rsidRPr="00F907CC">
        <w:rPr>
          <w:rFonts w:ascii="Times New Roman" w:eastAsia="Times New Roman" w:hAnsi="Times New Roman" w:cs="Times New Roman"/>
          <w:b/>
          <w:bCs/>
          <w:sz w:val="28"/>
          <w:szCs w:val="28"/>
        </w:rPr>
        <w:t>3.</w:t>
      </w:r>
      <w:r w:rsidR="005A57FA">
        <w:rPr>
          <w:rFonts w:ascii="Times New Roman" w:eastAsia="Times New Roman" w:hAnsi="Times New Roman" w:cs="Times New Roman"/>
          <w:b/>
          <w:bCs/>
          <w:sz w:val="28"/>
          <w:szCs w:val="28"/>
        </w:rPr>
        <w:t>6</w:t>
      </w:r>
      <w:r>
        <w:rPr>
          <w:rFonts w:ascii="Times New Roman" w:eastAsia="Times New Roman" w:hAnsi="Times New Roman" w:cs="Times New Roman"/>
          <w:b/>
          <w:bCs/>
          <w:sz w:val="28"/>
          <w:szCs w:val="28"/>
        </w:rPr>
        <w:t xml:space="preserve"> Important Terminologies</w:t>
      </w:r>
    </w:p>
    <w:p w14:paraId="08FE41AF" w14:textId="14542C7B" w:rsidR="005A57FA" w:rsidRPr="00C64386" w:rsidRDefault="007274BA">
      <w:pPr>
        <w:spacing w:line="480" w:lineRule="auto"/>
        <w:jc w:val="both"/>
        <w:rPr>
          <w:rFonts w:ascii="Times New Roman" w:eastAsia="Times New Roman" w:hAnsi="Times New Roman" w:cs="Times New Roman"/>
          <w:bCs/>
          <w:sz w:val="24"/>
          <w:szCs w:val="24"/>
        </w:rPr>
      </w:pPr>
      <w:r>
        <w:rPr>
          <w:rFonts w:ascii="Times New Roman" w:eastAsia="Times New Roman" w:hAnsi="Times New Roman" w:cs="Times New Roman"/>
          <w:b/>
          <w:sz w:val="24"/>
          <w:szCs w:val="24"/>
        </w:rPr>
        <w:t>3.</w:t>
      </w:r>
      <w:r w:rsidR="005A57FA">
        <w:rPr>
          <w:rFonts w:ascii="Times New Roman" w:eastAsia="Times New Roman" w:hAnsi="Times New Roman" w:cs="Times New Roman"/>
          <w:b/>
          <w:sz w:val="24"/>
          <w:szCs w:val="24"/>
        </w:rPr>
        <w:t>6.1</w:t>
      </w:r>
      <w:r>
        <w:rPr>
          <w:rFonts w:ascii="Times New Roman" w:eastAsia="Times New Roman" w:hAnsi="Times New Roman" w:cs="Times New Roman"/>
          <w:b/>
          <w:sz w:val="24"/>
          <w:szCs w:val="24"/>
        </w:rPr>
        <w:t xml:space="preserve"> Kernel size: </w:t>
      </w:r>
      <w:r w:rsidR="00451A8F">
        <w:rPr>
          <w:rFonts w:ascii="Times New Roman" w:eastAsia="Times New Roman" w:hAnsi="Times New Roman" w:cs="Times New Roman"/>
          <w:bCs/>
          <w:sz w:val="24"/>
          <w:szCs w:val="24"/>
        </w:rPr>
        <w:t xml:space="preserve">It </w:t>
      </w:r>
      <w:r w:rsidR="005A57FA">
        <w:rPr>
          <w:rFonts w:ascii="Times New Roman" w:eastAsia="Times New Roman" w:hAnsi="Times New Roman" w:cs="Times New Roman"/>
          <w:bCs/>
          <w:sz w:val="24"/>
          <w:szCs w:val="24"/>
        </w:rPr>
        <w:t xml:space="preserve">is </w:t>
      </w:r>
      <w:r w:rsidR="00451A8F">
        <w:rPr>
          <w:rFonts w:ascii="Times New Roman" w:eastAsia="Times New Roman" w:hAnsi="Times New Roman" w:cs="Times New Roman"/>
          <w:bCs/>
          <w:sz w:val="24"/>
          <w:szCs w:val="24"/>
        </w:rPr>
        <w:t xml:space="preserve">defined as a specific portion </w:t>
      </w:r>
      <w:r w:rsidR="00C64386">
        <w:rPr>
          <w:rFonts w:ascii="Times New Roman" w:eastAsia="Times New Roman" w:hAnsi="Times New Roman" w:cs="Times New Roman"/>
          <w:bCs/>
          <w:sz w:val="24"/>
          <w:szCs w:val="24"/>
        </w:rPr>
        <w:t>of</w:t>
      </w:r>
      <w:r w:rsidR="00451A8F">
        <w:rPr>
          <w:rFonts w:ascii="Times New Roman" w:eastAsia="Times New Roman" w:hAnsi="Times New Roman" w:cs="Times New Roman"/>
          <w:bCs/>
          <w:sz w:val="24"/>
          <w:szCs w:val="24"/>
        </w:rPr>
        <w:t xml:space="preserve"> an image and the blurring techniques are applied across the kernel sizes.</w:t>
      </w:r>
      <w:r w:rsidR="00C64386">
        <w:rPr>
          <w:rFonts w:ascii="Times New Roman" w:eastAsia="Times New Roman" w:hAnsi="Times New Roman" w:cs="Times New Roman"/>
          <w:bCs/>
          <w:sz w:val="24"/>
          <w:szCs w:val="24"/>
        </w:rPr>
        <w:t xml:space="preserve"> </w:t>
      </w:r>
      <w:r w:rsidR="00451A8F">
        <w:rPr>
          <w:rFonts w:ascii="Times New Roman" w:eastAsia="Times New Roman" w:hAnsi="Times New Roman" w:cs="Times New Roman"/>
          <w:bCs/>
          <w:sz w:val="24"/>
          <w:szCs w:val="24"/>
        </w:rPr>
        <w:t>Kernel include pixels and the</w:t>
      </w:r>
      <w:r w:rsidR="005A57FA">
        <w:rPr>
          <w:rFonts w:ascii="Times New Roman" w:eastAsia="Times New Roman" w:hAnsi="Times New Roman" w:cs="Times New Roman"/>
          <w:bCs/>
          <w:sz w:val="24"/>
          <w:szCs w:val="24"/>
        </w:rPr>
        <w:t xml:space="preserve"> </w:t>
      </w:r>
      <w:r w:rsidR="00C64386">
        <w:rPr>
          <w:rFonts w:ascii="Times New Roman" w:eastAsia="Times New Roman" w:hAnsi="Times New Roman" w:cs="Times New Roman"/>
          <w:bCs/>
          <w:sz w:val="24"/>
          <w:szCs w:val="24"/>
        </w:rPr>
        <w:t>effect takes place on the center pixel based upon the type of blurring like gaussian, median, average.</w:t>
      </w:r>
    </w:p>
    <w:p w14:paraId="00000096" w14:textId="53EEBE10" w:rsidR="00896D10" w:rsidRDefault="00AA3E3F">
      <w:pPr>
        <w:spacing w:line="48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Chapter 4</w:t>
      </w:r>
    </w:p>
    <w:p w14:paraId="00000097" w14:textId="78C7AA38" w:rsidR="00896D10" w:rsidRDefault="00AA3E3F">
      <w:pPr>
        <w:spacing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Result and Discussion</w:t>
      </w:r>
    </w:p>
    <w:p w14:paraId="4F7A487B" w14:textId="213B6D61" w:rsidR="00AA3E3F" w:rsidRDefault="00AA3E3F">
      <w:pPr>
        <w:spacing w:line="360" w:lineRule="auto"/>
        <w:jc w:val="center"/>
        <w:rPr>
          <w:rFonts w:ascii="Times New Roman" w:eastAsia="Times New Roman" w:hAnsi="Times New Roman" w:cs="Times New Roman"/>
          <w:b/>
          <w:sz w:val="32"/>
          <w:szCs w:val="32"/>
        </w:rPr>
      </w:pPr>
    </w:p>
    <w:p w14:paraId="7FDFDBC8" w14:textId="7043C2F3" w:rsidR="00AA3E3F" w:rsidRPr="00AA3E3F" w:rsidRDefault="00AA3E3F" w:rsidP="00AA3E3F">
      <w:pPr>
        <w:spacing w:line="36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The result and discussion based on the inferences is done in the chapter below.</w:t>
      </w:r>
    </w:p>
    <w:p w14:paraId="0EE58EA6" w14:textId="26A10846" w:rsidR="003324E0" w:rsidRDefault="003324E0" w:rsidP="003324E0">
      <w:pPr>
        <w:spacing w:line="480" w:lineRule="auto"/>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4</w:t>
      </w:r>
      <w:r w:rsidRPr="00F907CC">
        <w:rPr>
          <w:rFonts w:ascii="Times New Roman" w:eastAsia="Times New Roman" w:hAnsi="Times New Roman" w:cs="Times New Roman"/>
          <w:b/>
          <w:bCs/>
          <w:sz w:val="28"/>
          <w:szCs w:val="28"/>
        </w:rPr>
        <w:t xml:space="preserve">.1 </w:t>
      </w:r>
      <w:r>
        <w:rPr>
          <w:rFonts w:ascii="Times New Roman" w:eastAsia="Times New Roman" w:hAnsi="Times New Roman" w:cs="Times New Roman"/>
          <w:b/>
          <w:bCs/>
          <w:sz w:val="28"/>
          <w:szCs w:val="28"/>
        </w:rPr>
        <w:t>Input image and Cartoonified image</w:t>
      </w:r>
    </w:p>
    <w:p w14:paraId="0AC72785" w14:textId="66450BB5" w:rsidR="00AA3E3F" w:rsidRPr="00AA3E3F" w:rsidRDefault="00AA3E3F" w:rsidP="003324E0">
      <w:pPr>
        <w:spacing w:line="48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This output window is the first subplot done by matplot library. It shows the inputted image and its cartoonified output.</w:t>
      </w:r>
    </w:p>
    <w:p w14:paraId="0000009A" w14:textId="472D0335" w:rsidR="00896D10" w:rsidRDefault="003324E0" w:rsidP="003324E0">
      <w:pPr>
        <w:spacing w:line="480" w:lineRule="auto"/>
        <w:jc w:val="center"/>
        <w:rPr>
          <w:rFonts w:ascii="Times New Roman" w:eastAsia="Times New Roman" w:hAnsi="Times New Roman" w:cs="Times New Roman"/>
          <w:b/>
          <w:sz w:val="28"/>
          <w:szCs w:val="28"/>
        </w:rPr>
      </w:pPr>
      <w:r>
        <w:rPr>
          <w:rFonts w:ascii="Times New Roman" w:eastAsia="Times New Roman" w:hAnsi="Times New Roman" w:cs="Times New Roman"/>
          <w:bCs/>
          <w:noProof/>
          <w:sz w:val="24"/>
          <w:szCs w:val="24"/>
        </w:rPr>
        <w:drawing>
          <wp:inline distT="0" distB="0" distL="0" distR="0" wp14:anchorId="24E0D266" wp14:editId="738BCB52">
            <wp:extent cx="5246571" cy="18897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7618" t="15517" r="4709" b="28325"/>
                    <a:stretch/>
                  </pic:blipFill>
                  <pic:spPr bwMode="auto">
                    <a:xfrm>
                      <a:off x="0" y="0"/>
                      <a:ext cx="5253273" cy="1892174"/>
                    </a:xfrm>
                    <a:prstGeom prst="rect">
                      <a:avLst/>
                    </a:prstGeom>
                    <a:noFill/>
                    <a:ln>
                      <a:noFill/>
                    </a:ln>
                    <a:extLst>
                      <a:ext uri="{53640926-AAD7-44D8-BBD7-CCE9431645EC}">
                        <a14:shadowObscured xmlns:a14="http://schemas.microsoft.com/office/drawing/2010/main"/>
                      </a:ext>
                    </a:extLst>
                  </pic:spPr>
                </pic:pic>
              </a:graphicData>
            </a:graphic>
          </wp:inline>
        </w:drawing>
      </w:r>
    </w:p>
    <w:p w14:paraId="51C12B9C" w14:textId="7AB2ED70" w:rsidR="003324E0" w:rsidRDefault="003324E0" w:rsidP="003324E0">
      <w:pPr>
        <w:spacing w:line="480" w:lineRule="auto"/>
        <w:jc w:val="both"/>
        <w:rPr>
          <w:rFonts w:ascii="Times New Roman" w:eastAsia="Times New Roman" w:hAnsi="Times New Roman" w:cs="Times New Roman"/>
          <w:bCs/>
          <w:sz w:val="24"/>
          <w:szCs w:val="24"/>
        </w:rPr>
      </w:pPr>
    </w:p>
    <w:p w14:paraId="4DDE2918" w14:textId="6569090E" w:rsidR="003324E0" w:rsidRDefault="003324E0" w:rsidP="003324E0">
      <w:pPr>
        <w:spacing w:line="480" w:lineRule="auto"/>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4</w:t>
      </w:r>
      <w:r w:rsidRPr="00F907CC">
        <w:rPr>
          <w:rFonts w:ascii="Times New Roman" w:eastAsia="Times New Roman" w:hAnsi="Times New Roman" w:cs="Times New Roman"/>
          <w:b/>
          <w:bCs/>
          <w:sz w:val="28"/>
          <w:szCs w:val="28"/>
        </w:rPr>
        <w:t>.</w:t>
      </w:r>
      <w:r>
        <w:rPr>
          <w:rFonts w:ascii="Times New Roman" w:eastAsia="Times New Roman" w:hAnsi="Times New Roman" w:cs="Times New Roman"/>
          <w:b/>
          <w:bCs/>
          <w:sz w:val="28"/>
          <w:szCs w:val="28"/>
        </w:rPr>
        <w:t>2</w:t>
      </w:r>
      <w:r w:rsidRPr="00F907CC">
        <w:rPr>
          <w:rFonts w:ascii="Times New Roman" w:eastAsia="Times New Roman" w:hAnsi="Times New Roman" w:cs="Times New Roman"/>
          <w:b/>
          <w:bCs/>
          <w:sz w:val="28"/>
          <w:szCs w:val="28"/>
        </w:rPr>
        <w:t xml:space="preserve"> </w:t>
      </w:r>
      <w:r>
        <w:rPr>
          <w:rFonts w:ascii="Times New Roman" w:eastAsia="Times New Roman" w:hAnsi="Times New Roman" w:cs="Times New Roman"/>
          <w:b/>
          <w:bCs/>
          <w:sz w:val="28"/>
          <w:szCs w:val="28"/>
        </w:rPr>
        <w:t>Intermediate steps</w:t>
      </w:r>
    </w:p>
    <w:p w14:paraId="098D5A8C" w14:textId="3D83D5D6" w:rsidR="00AA3E3F" w:rsidRPr="00AA3E3F" w:rsidRDefault="00AA3E3F" w:rsidP="003324E0">
      <w:pPr>
        <w:spacing w:line="48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All the methods that are used in the application to provide the final output that constitute of the intermediate steps are plotted below.</w:t>
      </w:r>
    </w:p>
    <w:p w14:paraId="760BAAD2" w14:textId="4C1BE5A6" w:rsidR="003324E0" w:rsidRPr="003324E0" w:rsidRDefault="00AA3E3F" w:rsidP="00AA3E3F">
      <w:pPr>
        <w:spacing w:line="480" w:lineRule="auto"/>
        <w:jc w:val="center"/>
        <w:rPr>
          <w:rFonts w:ascii="Times New Roman" w:eastAsia="Times New Roman" w:hAnsi="Times New Roman" w:cs="Times New Roman"/>
          <w:b/>
          <w:bCs/>
          <w:sz w:val="28"/>
          <w:szCs w:val="28"/>
        </w:rPr>
      </w:pPr>
      <w:r>
        <w:rPr>
          <w:rFonts w:ascii="Times New Roman" w:eastAsia="Times New Roman" w:hAnsi="Times New Roman" w:cs="Times New Roman"/>
          <w:b/>
          <w:bCs/>
          <w:noProof/>
          <w:sz w:val="28"/>
          <w:szCs w:val="28"/>
        </w:rPr>
        <w:drawing>
          <wp:inline distT="0" distB="0" distL="0" distR="0" wp14:anchorId="50470244" wp14:editId="42AEEF37">
            <wp:extent cx="5501640" cy="2514600"/>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01640" cy="2514600"/>
                    </a:xfrm>
                    <a:prstGeom prst="rect">
                      <a:avLst/>
                    </a:prstGeom>
                    <a:noFill/>
                    <a:ln>
                      <a:noFill/>
                    </a:ln>
                  </pic:spPr>
                </pic:pic>
              </a:graphicData>
            </a:graphic>
          </wp:inline>
        </w:drawing>
      </w:r>
    </w:p>
    <w:p w14:paraId="0000009C" w14:textId="3F7AB916" w:rsidR="00896D10" w:rsidRDefault="00896D10">
      <w:pPr>
        <w:spacing w:line="480" w:lineRule="auto"/>
        <w:jc w:val="both"/>
        <w:rPr>
          <w:rFonts w:ascii="Times New Roman" w:eastAsia="Times New Roman" w:hAnsi="Times New Roman" w:cs="Times New Roman"/>
          <w:b/>
          <w:sz w:val="28"/>
          <w:szCs w:val="28"/>
        </w:rPr>
      </w:pPr>
    </w:p>
    <w:p w14:paraId="151F1DF0" w14:textId="4C896709" w:rsidR="00AA3E3F" w:rsidRDefault="00AA3E3F" w:rsidP="00AA3E3F">
      <w:pPr>
        <w:spacing w:line="480" w:lineRule="auto"/>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lastRenderedPageBreak/>
        <w:t>4</w:t>
      </w:r>
      <w:r w:rsidRPr="00F907CC">
        <w:rPr>
          <w:rFonts w:ascii="Times New Roman" w:eastAsia="Times New Roman" w:hAnsi="Times New Roman" w:cs="Times New Roman"/>
          <w:b/>
          <w:bCs/>
          <w:sz w:val="28"/>
          <w:szCs w:val="28"/>
        </w:rPr>
        <w:t>.</w:t>
      </w:r>
      <w:r>
        <w:rPr>
          <w:rFonts w:ascii="Times New Roman" w:eastAsia="Times New Roman" w:hAnsi="Times New Roman" w:cs="Times New Roman"/>
          <w:b/>
          <w:bCs/>
          <w:sz w:val="28"/>
          <w:szCs w:val="28"/>
        </w:rPr>
        <w:t>3</w:t>
      </w:r>
      <w:r w:rsidRPr="00F907CC">
        <w:rPr>
          <w:rFonts w:ascii="Times New Roman" w:eastAsia="Times New Roman" w:hAnsi="Times New Roman" w:cs="Times New Roman"/>
          <w:b/>
          <w:bCs/>
          <w:sz w:val="28"/>
          <w:szCs w:val="28"/>
        </w:rPr>
        <w:t xml:space="preserve"> </w:t>
      </w:r>
      <w:r>
        <w:rPr>
          <w:rFonts w:ascii="Times New Roman" w:eastAsia="Times New Roman" w:hAnsi="Times New Roman" w:cs="Times New Roman"/>
          <w:b/>
          <w:bCs/>
          <w:sz w:val="28"/>
          <w:szCs w:val="28"/>
        </w:rPr>
        <w:t>Inference and Discussion</w:t>
      </w:r>
    </w:p>
    <w:p w14:paraId="1E30D812" w14:textId="62D7988D" w:rsidR="00C26805" w:rsidRDefault="00C26805">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intermediate steps clearly show the methods that were discussed above in methodology. All those methods come together to provide a cartoonified version of the initially inputted image, the masked image being the final output.</w:t>
      </w:r>
    </w:p>
    <w:p w14:paraId="147828FB" w14:textId="3FF0EFC2" w:rsidR="00CA5994" w:rsidRDefault="00C26805">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One important point to be kept in mind while uploading or selecting an image for undergoing cartoonification in the application developed under this project is that it needs to be of a significantly good resolution and of a proper aspect ratio.</w:t>
      </w:r>
    </w:p>
    <w:p w14:paraId="192AC0F7" w14:textId="77777777" w:rsidR="002846AA" w:rsidRPr="00C26805" w:rsidRDefault="002846AA">
      <w:pPr>
        <w:spacing w:line="480" w:lineRule="auto"/>
        <w:jc w:val="both"/>
        <w:rPr>
          <w:rFonts w:ascii="Times New Roman" w:eastAsia="Times New Roman" w:hAnsi="Times New Roman" w:cs="Times New Roman"/>
          <w:sz w:val="24"/>
          <w:szCs w:val="24"/>
        </w:rPr>
      </w:pPr>
    </w:p>
    <w:p w14:paraId="0000009E" w14:textId="78B25294" w:rsidR="00896D10" w:rsidRDefault="00CA5994" w:rsidP="00CA5994">
      <w:pPr>
        <w:spacing w:line="480" w:lineRule="auto"/>
        <w:jc w:val="cente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0" distB="0" distL="0" distR="0" wp14:anchorId="34008E0B" wp14:editId="14560CFF">
            <wp:extent cx="1344930" cy="11811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8">
                      <a:extLst>
                        <a:ext uri="{28A0092B-C50C-407E-A947-70E740481C1C}">
                          <a14:useLocalDpi xmlns:a14="http://schemas.microsoft.com/office/drawing/2010/main" val="0"/>
                        </a:ext>
                      </a:extLst>
                    </a:blip>
                    <a:srcRect l="75571" t="-303" b="53393"/>
                    <a:stretch/>
                  </pic:blipFill>
                  <pic:spPr bwMode="auto">
                    <a:xfrm>
                      <a:off x="0" y="0"/>
                      <a:ext cx="1344930" cy="1181100"/>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imes New Roman" w:eastAsia="Times New Roman" w:hAnsi="Times New Roman" w:cs="Times New Roman"/>
          <w:b/>
          <w:noProof/>
          <w:sz w:val="28"/>
          <w:szCs w:val="28"/>
        </w:rPr>
        <w:drawing>
          <wp:inline distT="0" distB="0" distL="0" distR="0" wp14:anchorId="6C16F0FF" wp14:editId="77F55EE3">
            <wp:extent cx="2747010" cy="11309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8">
                      <a:extLst>
                        <a:ext uri="{28A0092B-C50C-407E-A947-70E740481C1C}">
                          <a14:useLocalDpi xmlns:a14="http://schemas.microsoft.com/office/drawing/2010/main" val="0"/>
                        </a:ext>
                      </a:extLst>
                    </a:blip>
                    <a:srcRect l="49689" t="57503" r="415" b="-2421"/>
                    <a:stretch/>
                  </pic:blipFill>
                  <pic:spPr bwMode="auto">
                    <a:xfrm>
                      <a:off x="0" y="0"/>
                      <a:ext cx="2747010" cy="1130935"/>
                    </a:xfrm>
                    <a:prstGeom prst="rect">
                      <a:avLst/>
                    </a:prstGeom>
                    <a:noFill/>
                    <a:ln>
                      <a:noFill/>
                    </a:ln>
                    <a:extLst>
                      <a:ext uri="{53640926-AAD7-44D8-BBD7-CCE9431645EC}">
                        <a14:shadowObscured xmlns:a14="http://schemas.microsoft.com/office/drawing/2010/main"/>
                      </a:ext>
                    </a:extLst>
                  </pic:spPr>
                </pic:pic>
              </a:graphicData>
            </a:graphic>
          </wp:inline>
        </w:drawing>
      </w:r>
    </w:p>
    <w:p w14:paraId="741FAA10" w14:textId="77777777" w:rsidR="002846AA" w:rsidRDefault="002846AA" w:rsidP="00CA5994">
      <w:pPr>
        <w:spacing w:line="480" w:lineRule="auto"/>
        <w:jc w:val="both"/>
        <w:rPr>
          <w:rFonts w:ascii="Times New Roman" w:eastAsia="Times New Roman" w:hAnsi="Times New Roman" w:cs="Times New Roman"/>
          <w:bCs/>
          <w:sz w:val="24"/>
          <w:szCs w:val="24"/>
        </w:rPr>
      </w:pPr>
    </w:p>
    <w:p w14:paraId="0000009F" w14:textId="18399541" w:rsidR="00896D10" w:rsidRDefault="00CA5994" w:rsidP="00CA5994">
      <w:pPr>
        <w:spacing w:line="48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The final images received from the 2 steps are masked over each other via bitwise and operation to get the final image.</w:t>
      </w:r>
    </w:p>
    <w:p w14:paraId="02FB1CD4" w14:textId="7240A45C" w:rsidR="00C64386" w:rsidRDefault="00C64386" w:rsidP="00CA5994">
      <w:pPr>
        <w:spacing w:line="48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Moreover, we learnt about different blurring techniques like average blurring, median blurring, gaussian blurring and bilateral filtering. There are various thresholding and edge detection methods also provided by the OpenCV as well.</w:t>
      </w:r>
    </w:p>
    <w:p w14:paraId="34EE48B8" w14:textId="28362332" w:rsidR="00C64386" w:rsidRDefault="00C64386" w:rsidP="00CA5994">
      <w:pPr>
        <w:spacing w:line="48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We also learnt about kernels, eroding, </w:t>
      </w:r>
      <w:r w:rsidR="002846AA">
        <w:rPr>
          <w:rFonts w:ascii="Times New Roman" w:eastAsia="Times New Roman" w:hAnsi="Times New Roman" w:cs="Times New Roman"/>
          <w:bCs/>
          <w:sz w:val="24"/>
          <w:szCs w:val="24"/>
        </w:rPr>
        <w:t>contours, histogram computations</w:t>
      </w:r>
      <w:r>
        <w:rPr>
          <w:rFonts w:ascii="Times New Roman" w:eastAsia="Times New Roman" w:hAnsi="Times New Roman" w:cs="Times New Roman"/>
          <w:bCs/>
          <w:sz w:val="24"/>
          <w:szCs w:val="24"/>
        </w:rPr>
        <w:t xml:space="preserve"> and other essential terminologies involved in Computer Vision.</w:t>
      </w:r>
    </w:p>
    <w:p w14:paraId="139B3727" w14:textId="77777777" w:rsidR="00C64386" w:rsidRPr="00CA5994" w:rsidRDefault="00C64386" w:rsidP="00CA5994">
      <w:pPr>
        <w:spacing w:line="480" w:lineRule="auto"/>
        <w:jc w:val="both"/>
        <w:rPr>
          <w:rFonts w:ascii="Times New Roman" w:eastAsia="Times New Roman" w:hAnsi="Times New Roman" w:cs="Times New Roman"/>
          <w:bCs/>
          <w:sz w:val="24"/>
          <w:szCs w:val="24"/>
        </w:rPr>
      </w:pPr>
    </w:p>
    <w:p w14:paraId="000000A0" w14:textId="3960DBDC" w:rsidR="00896D10" w:rsidRDefault="00896D10">
      <w:pPr>
        <w:spacing w:line="480" w:lineRule="auto"/>
        <w:jc w:val="both"/>
        <w:rPr>
          <w:rFonts w:ascii="Times New Roman" w:eastAsia="Times New Roman" w:hAnsi="Times New Roman" w:cs="Times New Roman"/>
          <w:b/>
          <w:sz w:val="28"/>
          <w:szCs w:val="28"/>
        </w:rPr>
      </w:pPr>
    </w:p>
    <w:p w14:paraId="000000A1" w14:textId="77777777" w:rsidR="00896D10" w:rsidRDefault="00896D10">
      <w:pPr>
        <w:spacing w:line="480" w:lineRule="auto"/>
        <w:jc w:val="both"/>
        <w:rPr>
          <w:rFonts w:ascii="Times New Roman" w:eastAsia="Times New Roman" w:hAnsi="Times New Roman" w:cs="Times New Roman"/>
          <w:b/>
          <w:sz w:val="28"/>
          <w:szCs w:val="28"/>
        </w:rPr>
      </w:pPr>
    </w:p>
    <w:p w14:paraId="000000A2" w14:textId="77777777" w:rsidR="00896D10" w:rsidRDefault="00896D10">
      <w:pPr>
        <w:spacing w:line="480" w:lineRule="auto"/>
        <w:jc w:val="both"/>
        <w:rPr>
          <w:rFonts w:ascii="Times New Roman" w:eastAsia="Times New Roman" w:hAnsi="Times New Roman" w:cs="Times New Roman"/>
          <w:b/>
          <w:sz w:val="28"/>
          <w:szCs w:val="28"/>
        </w:rPr>
      </w:pPr>
    </w:p>
    <w:p w14:paraId="1C8C9B24" w14:textId="77777777" w:rsidR="002846AA" w:rsidRDefault="002846AA">
      <w:pPr>
        <w:spacing w:line="480" w:lineRule="auto"/>
        <w:jc w:val="both"/>
        <w:rPr>
          <w:rFonts w:ascii="Times New Roman" w:eastAsia="Times New Roman" w:hAnsi="Times New Roman" w:cs="Times New Roman"/>
          <w:b/>
          <w:sz w:val="28"/>
          <w:szCs w:val="28"/>
        </w:rPr>
      </w:pPr>
    </w:p>
    <w:p w14:paraId="000000AC" w14:textId="59C959F3" w:rsidR="00896D10" w:rsidRDefault="00AA3E3F">
      <w:pPr>
        <w:spacing w:line="48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Chapter 5</w:t>
      </w:r>
    </w:p>
    <w:p w14:paraId="049CEB97" w14:textId="110548F3" w:rsidR="00090014" w:rsidRDefault="00AA3E3F" w:rsidP="00090014">
      <w:pPr>
        <w:spacing w:line="48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Conclusion and Future Work </w:t>
      </w:r>
    </w:p>
    <w:p w14:paraId="1F3E51AF" w14:textId="180F8CFF" w:rsidR="00090014" w:rsidRPr="00090014" w:rsidRDefault="00090014" w:rsidP="00090014">
      <w:pPr>
        <w:spacing w:line="480" w:lineRule="auto"/>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5</w:t>
      </w:r>
      <w:r w:rsidRPr="00F907CC">
        <w:rPr>
          <w:rFonts w:ascii="Times New Roman" w:eastAsia="Times New Roman" w:hAnsi="Times New Roman" w:cs="Times New Roman"/>
          <w:b/>
          <w:bCs/>
          <w:sz w:val="28"/>
          <w:szCs w:val="28"/>
        </w:rPr>
        <w:t>.</w:t>
      </w:r>
      <w:r>
        <w:rPr>
          <w:rFonts w:ascii="Times New Roman" w:eastAsia="Times New Roman" w:hAnsi="Times New Roman" w:cs="Times New Roman"/>
          <w:b/>
          <w:bCs/>
          <w:sz w:val="28"/>
          <w:szCs w:val="28"/>
        </w:rPr>
        <w:t>1</w:t>
      </w:r>
      <w:r w:rsidRPr="00F907CC">
        <w:rPr>
          <w:rFonts w:ascii="Times New Roman" w:eastAsia="Times New Roman" w:hAnsi="Times New Roman" w:cs="Times New Roman"/>
          <w:b/>
          <w:bCs/>
          <w:sz w:val="28"/>
          <w:szCs w:val="28"/>
        </w:rPr>
        <w:t xml:space="preserve"> </w:t>
      </w:r>
      <w:r>
        <w:rPr>
          <w:rFonts w:ascii="Times New Roman" w:eastAsia="Times New Roman" w:hAnsi="Times New Roman" w:cs="Times New Roman"/>
          <w:b/>
          <w:bCs/>
          <w:sz w:val="28"/>
          <w:szCs w:val="28"/>
        </w:rPr>
        <w:t>Conclusion</w:t>
      </w:r>
    </w:p>
    <w:p w14:paraId="000000AF" w14:textId="12AE32F7" w:rsidR="00896D10" w:rsidRDefault="008F7683" w:rsidP="008F7683">
      <w:pPr>
        <w:spacing w:line="48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After all the Machine Learning Techniques and tools that are used in this project, we are able to conclude that this project of cartoonifying an image using Machine Learning is working well and provides favourable output. We made use of Machine Learning tools like OpenCV,</w:t>
      </w:r>
      <w:r w:rsidR="00090014">
        <w:rPr>
          <w:rFonts w:ascii="Times New Roman" w:eastAsia="Times New Roman" w:hAnsi="Times New Roman" w:cs="Times New Roman"/>
          <w:bCs/>
          <w:sz w:val="24"/>
          <w:szCs w:val="24"/>
        </w:rPr>
        <w:t xml:space="preserve"> </w:t>
      </w:r>
      <w:r>
        <w:rPr>
          <w:rFonts w:ascii="Times New Roman" w:eastAsia="Times New Roman" w:hAnsi="Times New Roman" w:cs="Times New Roman"/>
          <w:bCs/>
          <w:sz w:val="24"/>
          <w:szCs w:val="24"/>
        </w:rPr>
        <w:t>Matplotlib,</w:t>
      </w:r>
      <w:r w:rsidR="00090014">
        <w:rPr>
          <w:rFonts w:ascii="Times New Roman" w:eastAsia="Times New Roman" w:hAnsi="Times New Roman" w:cs="Times New Roman"/>
          <w:bCs/>
          <w:sz w:val="24"/>
          <w:szCs w:val="24"/>
        </w:rPr>
        <w:t xml:space="preserve"> </w:t>
      </w:r>
      <w:r>
        <w:rPr>
          <w:rFonts w:ascii="Times New Roman" w:eastAsia="Times New Roman" w:hAnsi="Times New Roman" w:cs="Times New Roman"/>
          <w:bCs/>
          <w:sz w:val="24"/>
          <w:szCs w:val="24"/>
        </w:rPr>
        <w:t>Tkinter to execute our methodologies and techniques in achieving our goal of this project.</w:t>
      </w:r>
      <w:r w:rsidR="00090014">
        <w:rPr>
          <w:rFonts w:ascii="Times New Roman" w:eastAsia="Times New Roman" w:hAnsi="Times New Roman" w:cs="Times New Roman"/>
          <w:bCs/>
          <w:sz w:val="24"/>
          <w:szCs w:val="24"/>
        </w:rPr>
        <w:t xml:space="preserve"> We also learnt about different terminologies involved in the techniques discussed and also went through the research work of many authors regarding the same field of interest.</w:t>
      </w:r>
    </w:p>
    <w:p w14:paraId="3FE5EA33" w14:textId="5DFF96A7" w:rsidR="00090014" w:rsidRDefault="00090014" w:rsidP="008F7683">
      <w:pPr>
        <w:spacing w:line="480" w:lineRule="auto"/>
        <w:jc w:val="both"/>
        <w:rPr>
          <w:rFonts w:ascii="Times New Roman" w:eastAsia="Times New Roman" w:hAnsi="Times New Roman" w:cs="Times New Roman"/>
          <w:bCs/>
          <w:sz w:val="24"/>
          <w:szCs w:val="24"/>
        </w:rPr>
      </w:pPr>
    </w:p>
    <w:p w14:paraId="31437955" w14:textId="24F0F660" w:rsidR="00090014" w:rsidRPr="00090014" w:rsidRDefault="00090014" w:rsidP="008F7683">
      <w:pPr>
        <w:spacing w:line="480" w:lineRule="auto"/>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5</w:t>
      </w:r>
      <w:r w:rsidRPr="00F907CC">
        <w:rPr>
          <w:rFonts w:ascii="Times New Roman" w:eastAsia="Times New Roman" w:hAnsi="Times New Roman" w:cs="Times New Roman"/>
          <w:b/>
          <w:bCs/>
          <w:sz w:val="28"/>
          <w:szCs w:val="28"/>
        </w:rPr>
        <w:t>.</w:t>
      </w:r>
      <w:r>
        <w:rPr>
          <w:rFonts w:ascii="Times New Roman" w:eastAsia="Times New Roman" w:hAnsi="Times New Roman" w:cs="Times New Roman"/>
          <w:b/>
          <w:bCs/>
          <w:sz w:val="28"/>
          <w:szCs w:val="28"/>
        </w:rPr>
        <w:t>2 Future Work</w:t>
      </w:r>
    </w:p>
    <w:p w14:paraId="7923235D" w14:textId="259A3D6B" w:rsidR="00090014" w:rsidRPr="008F7683" w:rsidRDefault="00090014" w:rsidP="008F7683">
      <w:pPr>
        <w:spacing w:line="48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For future work on this project, I would like to make it much more interactive with the user and provide other options as per the user’s requirements. It can also be developed into being adaptive to live video feed and work on it in Realtime as well. Along with that </w:t>
      </w:r>
      <w:r w:rsidRPr="00090014">
        <w:rPr>
          <w:rFonts w:ascii="Times New Roman" w:eastAsia="Times New Roman" w:hAnsi="Times New Roman" w:cs="Times New Roman"/>
          <w:sz w:val="24"/>
          <w:szCs w:val="24"/>
        </w:rPr>
        <w:t>Generated Adverserial Networks</w:t>
      </w:r>
      <w:r>
        <w:rPr>
          <w:rFonts w:ascii="Times New Roman" w:eastAsia="Times New Roman" w:hAnsi="Times New Roman" w:cs="Times New Roman"/>
          <w:sz w:val="24"/>
          <w:szCs w:val="24"/>
        </w:rPr>
        <w:t xml:space="preserve"> (GANs) can also be inculcated within this project.</w:t>
      </w:r>
    </w:p>
    <w:p w14:paraId="000000B0" w14:textId="77777777" w:rsidR="00896D10" w:rsidRDefault="00896D10">
      <w:pPr>
        <w:spacing w:line="480" w:lineRule="auto"/>
        <w:jc w:val="center"/>
        <w:rPr>
          <w:rFonts w:ascii="Times New Roman" w:eastAsia="Times New Roman" w:hAnsi="Times New Roman" w:cs="Times New Roman"/>
          <w:b/>
          <w:sz w:val="32"/>
          <w:szCs w:val="32"/>
        </w:rPr>
      </w:pPr>
    </w:p>
    <w:p w14:paraId="000000B1" w14:textId="77777777" w:rsidR="00896D10" w:rsidRDefault="00896D10">
      <w:pPr>
        <w:spacing w:line="480" w:lineRule="auto"/>
        <w:jc w:val="center"/>
        <w:rPr>
          <w:rFonts w:ascii="Times New Roman" w:eastAsia="Times New Roman" w:hAnsi="Times New Roman" w:cs="Times New Roman"/>
          <w:b/>
          <w:sz w:val="32"/>
          <w:szCs w:val="32"/>
        </w:rPr>
      </w:pPr>
    </w:p>
    <w:p w14:paraId="000000B2" w14:textId="77777777" w:rsidR="00896D10" w:rsidRDefault="00896D10">
      <w:pPr>
        <w:spacing w:line="480" w:lineRule="auto"/>
        <w:jc w:val="center"/>
        <w:rPr>
          <w:rFonts w:ascii="Times New Roman" w:eastAsia="Times New Roman" w:hAnsi="Times New Roman" w:cs="Times New Roman"/>
          <w:b/>
          <w:sz w:val="32"/>
          <w:szCs w:val="32"/>
        </w:rPr>
      </w:pPr>
    </w:p>
    <w:p w14:paraId="000000B3" w14:textId="77777777" w:rsidR="00896D10" w:rsidRDefault="00896D10">
      <w:pPr>
        <w:spacing w:line="480" w:lineRule="auto"/>
        <w:jc w:val="center"/>
        <w:rPr>
          <w:rFonts w:ascii="Times New Roman" w:eastAsia="Times New Roman" w:hAnsi="Times New Roman" w:cs="Times New Roman"/>
          <w:b/>
          <w:sz w:val="32"/>
          <w:szCs w:val="32"/>
        </w:rPr>
      </w:pPr>
    </w:p>
    <w:p w14:paraId="000000B4" w14:textId="77777777" w:rsidR="00896D10" w:rsidRDefault="00896D10">
      <w:pPr>
        <w:spacing w:line="480" w:lineRule="auto"/>
        <w:jc w:val="center"/>
        <w:rPr>
          <w:rFonts w:ascii="Times New Roman" w:eastAsia="Times New Roman" w:hAnsi="Times New Roman" w:cs="Times New Roman"/>
          <w:b/>
          <w:sz w:val="32"/>
          <w:szCs w:val="32"/>
        </w:rPr>
      </w:pPr>
    </w:p>
    <w:p w14:paraId="000000B5" w14:textId="77777777" w:rsidR="00896D10" w:rsidRDefault="00896D10">
      <w:pPr>
        <w:spacing w:line="480" w:lineRule="auto"/>
        <w:jc w:val="center"/>
        <w:rPr>
          <w:rFonts w:ascii="Times New Roman" w:eastAsia="Times New Roman" w:hAnsi="Times New Roman" w:cs="Times New Roman"/>
          <w:b/>
          <w:sz w:val="32"/>
          <w:szCs w:val="32"/>
        </w:rPr>
      </w:pPr>
    </w:p>
    <w:p w14:paraId="1FD3511B" w14:textId="77777777" w:rsidR="00090014" w:rsidRDefault="00090014">
      <w:pPr>
        <w:spacing w:line="480" w:lineRule="auto"/>
        <w:jc w:val="both"/>
        <w:rPr>
          <w:rFonts w:ascii="Times New Roman" w:eastAsia="Times New Roman" w:hAnsi="Times New Roman" w:cs="Times New Roman"/>
          <w:b/>
          <w:sz w:val="32"/>
          <w:szCs w:val="32"/>
        </w:rPr>
      </w:pPr>
    </w:p>
    <w:p w14:paraId="000000BF" w14:textId="174A7E13" w:rsidR="00896D10" w:rsidRDefault="00AA3E3F">
      <w:pPr>
        <w:spacing w:line="48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References</w:t>
      </w:r>
    </w:p>
    <w:p w14:paraId="000000C4" w14:textId="7AFB3448" w:rsidR="00896D10" w:rsidRDefault="00AA1F86">
      <w:pPr>
        <w:spacing w:line="360" w:lineRule="auto"/>
        <w:ind w:left="360" w:hanging="360"/>
        <w:jc w:val="both"/>
        <w:rPr>
          <w:rFonts w:ascii="Times New Roman" w:eastAsia="Times New Roman" w:hAnsi="Times New Roman" w:cs="Times New Roman"/>
        </w:rPr>
      </w:pPr>
      <w:r>
        <w:rPr>
          <w:rFonts w:ascii="Times New Roman" w:eastAsia="Times New Roman" w:hAnsi="Times New Roman" w:cs="Times New Roman"/>
        </w:rPr>
        <w:t xml:space="preserve">[1] </w:t>
      </w:r>
      <w:r w:rsidRPr="00AA1F86">
        <w:rPr>
          <w:rFonts w:ascii="Times New Roman" w:eastAsia="Times New Roman" w:hAnsi="Times New Roman" w:cs="Times New Roman"/>
        </w:rPr>
        <w:t xml:space="preserve">S. </w:t>
      </w:r>
      <w:proofErr w:type="spellStart"/>
      <w:r w:rsidRPr="00AA1F86">
        <w:rPr>
          <w:rFonts w:ascii="Times New Roman" w:eastAsia="Times New Roman" w:hAnsi="Times New Roman" w:cs="Times New Roman"/>
        </w:rPr>
        <w:t>Angra</w:t>
      </w:r>
      <w:proofErr w:type="spellEnd"/>
      <w:r w:rsidRPr="00AA1F86">
        <w:rPr>
          <w:rFonts w:ascii="Times New Roman" w:eastAsia="Times New Roman" w:hAnsi="Times New Roman" w:cs="Times New Roman"/>
        </w:rPr>
        <w:t xml:space="preserve"> and S. Ahuja, "Machine learning and its applications: A review," 2017 International Conference on Big Data Analytics and Computational Intelligence (</w:t>
      </w:r>
      <w:r w:rsidRPr="00AA1F86">
        <w:rPr>
          <w:rFonts w:ascii="Times New Roman" w:eastAsia="Times New Roman" w:hAnsi="Times New Roman" w:cs="Times New Roman"/>
          <w:sz w:val="24"/>
          <w:szCs w:val="24"/>
        </w:rPr>
        <w:t>ICBDAC</w:t>
      </w:r>
      <w:r w:rsidRPr="00AA1F86">
        <w:rPr>
          <w:rFonts w:ascii="Times New Roman" w:eastAsia="Times New Roman" w:hAnsi="Times New Roman" w:cs="Times New Roman"/>
        </w:rPr>
        <w:t xml:space="preserve">), </w:t>
      </w:r>
      <w:proofErr w:type="spellStart"/>
      <w:r w:rsidRPr="00AA1F86">
        <w:rPr>
          <w:rFonts w:ascii="Times New Roman" w:eastAsia="Times New Roman" w:hAnsi="Times New Roman" w:cs="Times New Roman"/>
        </w:rPr>
        <w:t>Chirala</w:t>
      </w:r>
      <w:proofErr w:type="spellEnd"/>
      <w:r w:rsidRPr="00AA1F86">
        <w:rPr>
          <w:rFonts w:ascii="Times New Roman" w:eastAsia="Times New Roman" w:hAnsi="Times New Roman" w:cs="Times New Roman"/>
        </w:rPr>
        <w:t xml:space="preserve">, Andhra Pradesh, India, 2017, pp. 57-60, </w:t>
      </w:r>
      <w:proofErr w:type="spellStart"/>
      <w:r w:rsidRPr="00AA1F86">
        <w:rPr>
          <w:rFonts w:ascii="Times New Roman" w:eastAsia="Times New Roman" w:hAnsi="Times New Roman" w:cs="Times New Roman"/>
        </w:rPr>
        <w:t>doi</w:t>
      </w:r>
      <w:proofErr w:type="spellEnd"/>
      <w:r w:rsidRPr="00AA1F86">
        <w:rPr>
          <w:rFonts w:ascii="Times New Roman" w:eastAsia="Times New Roman" w:hAnsi="Times New Roman" w:cs="Times New Roman"/>
        </w:rPr>
        <w:t>: 10.1109/ICBDACI.2017.8070809.</w:t>
      </w:r>
    </w:p>
    <w:p w14:paraId="12119D94" w14:textId="76B6E3B9" w:rsidR="00AA1F86" w:rsidRDefault="00AA1F86">
      <w:pPr>
        <w:spacing w:line="360" w:lineRule="auto"/>
        <w:ind w:left="360" w:hanging="360"/>
        <w:jc w:val="both"/>
        <w:rPr>
          <w:rFonts w:ascii="Times New Roman" w:eastAsia="Times New Roman" w:hAnsi="Times New Roman" w:cs="Times New Roman"/>
        </w:rPr>
      </w:pPr>
      <w:r>
        <w:rPr>
          <w:rFonts w:ascii="Times New Roman" w:eastAsia="Times New Roman" w:hAnsi="Times New Roman" w:cs="Times New Roman"/>
        </w:rPr>
        <w:t>[2]</w:t>
      </w:r>
      <w:r w:rsidR="00AA721F">
        <w:rPr>
          <w:rFonts w:ascii="Times New Roman" w:eastAsia="Times New Roman" w:hAnsi="Times New Roman" w:cs="Times New Roman"/>
        </w:rPr>
        <w:t xml:space="preserve"> </w:t>
      </w:r>
      <w:r w:rsidR="00D17D1B" w:rsidRPr="00D17D1B">
        <w:rPr>
          <w:rFonts w:ascii="Times New Roman" w:eastAsia="Times New Roman" w:hAnsi="Times New Roman" w:cs="Times New Roman"/>
        </w:rPr>
        <w:t xml:space="preserve">S. V. </w:t>
      </w:r>
      <w:proofErr w:type="spellStart"/>
      <w:r w:rsidR="00D17D1B" w:rsidRPr="00D17D1B">
        <w:rPr>
          <w:rFonts w:ascii="Times New Roman" w:eastAsia="Times New Roman" w:hAnsi="Times New Roman" w:cs="Times New Roman"/>
        </w:rPr>
        <w:t>Mahadevkar</w:t>
      </w:r>
      <w:proofErr w:type="spellEnd"/>
      <w:r w:rsidR="00D17D1B" w:rsidRPr="00D17D1B">
        <w:rPr>
          <w:rFonts w:ascii="Times New Roman" w:eastAsia="Times New Roman" w:hAnsi="Times New Roman" w:cs="Times New Roman"/>
        </w:rPr>
        <w:t xml:space="preserve"> et al., "A Review on Machine Learning Styles in Computer Vision—Techniques and Future Directions," in IEEE Access, vol. 10, pp. 107293-107329, 2022, </w:t>
      </w:r>
      <w:proofErr w:type="spellStart"/>
      <w:r w:rsidR="00D17D1B" w:rsidRPr="00D17D1B">
        <w:rPr>
          <w:rFonts w:ascii="Times New Roman" w:eastAsia="Times New Roman" w:hAnsi="Times New Roman" w:cs="Times New Roman"/>
        </w:rPr>
        <w:t>doi</w:t>
      </w:r>
      <w:proofErr w:type="spellEnd"/>
      <w:r w:rsidR="00D17D1B" w:rsidRPr="00D17D1B">
        <w:rPr>
          <w:rFonts w:ascii="Times New Roman" w:eastAsia="Times New Roman" w:hAnsi="Times New Roman" w:cs="Times New Roman"/>
        </w:rPr>
        <w:t>: 10.1109/ACCESS.2022.3209825.</w:t>
      </w:r>
    </w:p>
    <w:p w14:paraId="1ECB0156" w14:textId="0EABC77A" w:rsidR="00D17D1B" w:rsidRDefault="00D17D1B">
      <w:pPr>
        <w:spacing w:line="360" w:lineRule="auto"/>
        <w:ind w:left="360" w:hanging="360"/>
        <w:jc w:val="both"/>
        <w:rPr>
          <w:rFonts w:ascii="Times New Roman" w:eastAsia="Times New Roman" w:hAnsi="Times New Roman" w:cs="Times New Roman"/>
          <w:sz w:val="24"/>
          <w:szCs w:val="24"/>
        </w:rPr>
      </w:pPr>
      <w:r>
        <w:rPr>
          <w:rFonts w:ascii="Times New Roman" w:eastAsia="Times New Roman" w:hAnsi="Times New Roman" w:cs="Times New Roman"/>
        </w:rPr>
        <w:t xml:space="preserve">[3] </w:t>
      </w:r>
      <w:hyperlink r:id="rId19" w:history="1">
        <w:r w:rsidR="00AA721F" w:rsidRPr="003F3E04">
          <w:rPr>
            <w:rStyle w:val="Hyperlink"/>
            <w:rFonts w:ascii="Times New Roman" w:eastAsia="Times New Roman" w:hAnsi="Times New Roman" w:cs="Times New Roman"/>
            <w:sz w:val="24"/>
            <w:szCs w:val="24"/>
          </w:rPr>
          <w:t>https://www.tutorialspoint.com/opencv/opencv_overview.htm</w:t>
        </w:r>
      </w:hyperlink>
    </w:p>
    <w:p w14:paraId="250FED9E" w14:textId="0CE3F5CB" w:rsidR="00AA721F" w:rsidRPr="0004247B" w:rsidRDefault="00AA721F" w:rsidP="007244E0">
      <w:pPr>
        <w:spacing w:line="360" w:lineRule="auto"/>
        <w:ind w:left="360" w:hanging="360"/>
        <w:jc w:val="both"/>
        <w:rPr>
          <w:rFonts w:ascii="Times New Roman" w:eastAsia="Times New Roman" w:hAnsi="Times New Roman" w:cs="Times New Roman"/>
        </w:rPr>
      </w:pPr>
      <w:r>
        <w:rPr>
          <w:rFonts w:ascii="Times New Roman" w:eastAsia="Times New Roman" w:hAnsi="Times New Roman" w:cs="Times New Roman"/>
          <w:sz w:val="24"/>
          <w:szCs w:val="24"/>
        </w:rPr>
        <w:t xml:space="preserve">[4] </w:t>
      </w:r>
      <w:proofErr w:type="spellStart"/>
      <w:r w:rsidRPr="0004247B">
        <w:rPr>
          <w:rFonts w:ascii="Times New Roman" w:eastAsia="Times New Roman" w:hAnsi="Times New Roman" w:cs="Times New Roman"/>
        </w:rPr>
        <w:t>Alankrita</w:t>
      </w:r>
      <w:proofErr w:type="spellEnd"/>
      <w:r w:rsidRPr="0004247B">
        <w:rPr>
          <w:rFonts w:ascii="Times New Roman" w:eastAsia="Times New Roman" w:hAnsi="Times New Roman" w:cs="Times New Roman"/>
        </w:rPr>
        <w:t xml:space="preserve"> Aggarwal, </w:t>
      </w:r>
      <w:proofErr w:type="spellStart"/>
      <w:r w:rsidRPr="0004247B">
        <w:rPr>
          <w:rFonts w:ascii="Times New Roman" w:eastAsia="Times New Roman" w:hAnsi="Times New Roman" w:cs="Times New Roman"/>
        </w:rPr>
        <w:t>Mamta</w:t>
      </w:r>
      <w:proofErr w:type="spellEnd"/>
      <w:r w:rsidRPr="0004247B">
        <w:rPr>
          <w:rFonts w:ascii="Times New Roman" w:eastAsia="Times New Roman" w:hAnsi="Times New Roman" w:cs="Times New Roman"/>
        </w:rPr>
        <w:t xml:space="preserve"> Mittal, Gopi </w:t>
      </w:r>
      <w:proofErr w:type="spellStart"/>
      <w:r w:rsidRPr="0004247B">
        <w:rPr>
          <w:rFonts w:ascii="Times New Roman" w:eastAsia="Times New Roman" w:hAnsi="Times New Roman" w:cs="Times New Roman"/>
        </w:rPr>
        <w:t>Battineni</w:t>
      </w:r>
      <w:proofErr w:type="spellEnd"/>
      <w:r w:rsidRPr="0004247B">
        <w:rPr>
          <w:rFonts w:ascii="Times New Roman" w:eastAsia="Times New Roman" w:hAnsi="Times New Roman" w:cs="Times New Roman"/>
        </w:rPr>
        <w:t>,</w:t>
      </w:r>
      <w:r w:rsidR="007244E0" w:rsidRPr="0004247B">
        <w:rPr>
          <w:rFonts w:ascii="Times New Roman" w:eastAsia="Times New Roman" w:hAnsi="Times New Roman" w:cs="Times New Roman"/>
        </w:rPr>
        <w:t xml:space="preserve"> </w:t>
      </w:r>
      <w:r w:rsidRPr="0004247B">
        <w:rPr>
          <w:rFonts w:ascii="Times New Roman" w:eastAsia="Times New Roman" w:hAnsi="Times New Roman" w:cs="Times New Roman"/>
        </w:rPr>
        <w:t>Generative adversarial network: An overview of theory and applications,</w:t>
      </w:r>
      <w:r w:rsidR="007244E0" w:rsidRPr="0004247B">
        <w:rPr>
          <w:rFonts w:ascii="Times New Roman" w:eastAsia="Times New Roman" w:hAnsi="Times New Roman" w:cs="Times New Roman"/>
        </w:rPr>
        <w:t xml:space="preserve"> </w:t>
      </w:r>
      <w:r w:rsidRPr="0004247B">
        <w:rPr>
          <w:rFonts w:ascii="Times New Roman" w:eastAsia="Times New Roman" w:hAnsi="Times New Roman" w:cs="Times New Roman"/>
        </w:rPr>
        <w:t>International Journal of Information Management Data Insights,</w:t>
      </w:r>
      <w:r w:rsidR="007244E0" w:rsidRPr="0004247B">
        <w:rPr>
          <w:rFonts w:ascii="Times New Roman" w:eastAsia="Times New Roman" w:hAnsi="Times New Roman" w:cs="Times New Roman"/>
        </w:rPr>
        <w:t xml:space="preserve"> </w:t>
      </w:r>
      <w:r w:rsidRPr="0004247B">
        <w:rPr>
          <w:rFonts w:ascii="Times New Roman" w:eastAsia="Times New Roman" w:hAnsi="Times New Roman" w:cs="Times New Roman"/>
        </w:rPr>
        <w:t>Volume 1, Issue 1,</w:t>
      </w:r>
      <w:r w:rsidR="007244E0" w:rsidRPr="0004247B">
        <w:rPr>
          <w:rFonts w:ascii="Times New Roman" w:eastAsia="Times New Roman" w:hAnsi="Times New Roman" w:cs="Times New Roman"/>
        </w:rPr>
        <w:t xml:space="preserve"> </w:t>
      </w:r>
      <w:r w:rsidRPr="0004247B">
        <w:rPr>
          <w:rFonts w:ascii="Times New Roman" w:eastAsia="Times New Roman" w:hAnsi="Times New Roman" w:cs="Times New Roman"/>
        </w:rPr>
        <w:t>2021,</w:t>
      </w:r>
      <w:r w:rsidR="007244E0" w:rsidRPr="0004247B">
        <w:rPr>
          <w:rFonts w:ascii="Times New Roman" w:eastAsia="Times New Roman" w:hAnsi="Times New Roman" w:cs="Times New Roman"/>
        </w:rPr>
        <w:t xml:space="preserve"> </w:t>
      </w:r>
      <w:r w:rsidRPr="0004247B">
        <w:rPr>
          <w:rFonts w:ascii="Times New Roman" w:eastAsia="Times New Roman" w:hAnsi="Times New Roman" w:cs="Times New Roman"/>
        </w:rPr>
        <w:t>100004,</w:t>
      </w:r>
      <w:r w:rsidR="007244E0" w:rsidRPr="0004247B">
        <w:rPr>
          <w:rFonts w:ascii="Times New Roman" w:eastAsia="Times New Roman" w:hAnsi="Times New Roman" w:cs="Times New Roman"/>
        </w:rPr>
        <w:t xml:space="preserve"> </w:t>
      </w:r>
      <w:r w:rsidRPr="0004247B">
        <w:rPr>
          <w:rFonts w:ascii="Times New Roman" w:eastAsia="Times New Roman" w:hAnsi="Times New Roman" w:cs="Times New Roman"/>
        </w:rPr>
        <w:t>ISSN 2667-0968,</w:t>
      </w:r>
    </w:p>
    <w:p w14:paraId="6F1B9B11" w14:textId="77777777" w:rsidR="00AA721F" w:rsidRPr="0004247B" w:rsidRDefault="00AA721F" w:rsidP="007244E0">
      <w:pPr>
        <w:spacing w:line="360" w:lineRule="auto"/>
        <w:ind w:firstLine="360"/>
        <w:jc w:val="both"/>
        <w:rPr>
          <w:rFonts w:ascii="Times New Roman" w:eastAsia="Times New Roman" w:hAnsi="Times New Roman" w:cs="Times New Roman"/>
        </w:rPr>
      </w:pPr>
      <w:r w:rsidRPr="0004247B">
        <w:rPr>
          <w:rFonts w:ascii="Times New Roman" w:eastAsia="Times New Roman" w:hAnsi="Times New Roman" w:cs="Times New Roman"/>
        </w:rPr>
        <w:t>https://doi.org/10.1016/j.jjimei.2020.100004.</w:t>
      </w:r>
    </w:p>
    <w:p w14:paraId="62F0AE68" w14:textId="50834786" w:rsidR="00AA721F" w:rsidRDefault="00AA721F" w:rsidP="007244E0">
      <w:pPr>
        <w:spacing w:line="360" w:lineRule="auto"/>
        <w:ind w:left="360"/>
        <w:jc w:val="both"/>
        <w:rPr>
          <w:rFonts w:ascii="Times New Roman" w:eastAsia="Times New Roman" w:hAnsi="Times New Roman" w:cs="Times New Roman"/>
          <w:sz w:val="24"/>
          <w:szCs w:val="24"/>
        </w:rPr>
      </w:pPr>
      <w:r w:rsidRPr="0004247B">
        <w:rPr>
          <w:rFonts w:ascii="Times New Roman" w:eastAsia="Times New Roman" w:hAnsi="Times New Roman" w:cs="Times New Roman"/>
        </w:rPr>
        <w:t>(</w:t>
      </w:r>
      <w:hyperlink r:id="rId20" w:history="1">
        <w:r w:rsidR="0004247B" w:rsidRPr="0004247B">
          <w:rPr>
            <w:rStyle w:val="Hyperlink"/>
            <w:rFonts w:ascii="Times New Roman" w:eastAsia="Times New Roman" w:hAnsi="Times New Roman" w:cs="Times New Roman"/>
          </w:rPr>
          <w:t>https://www.sciencedirect.com/science/article/pii/S2667096820300045</w:t>
        </w:r>
      </w:hyperlink>
      <w:r w:rsidRPr="0004247B">
        <w:rPr>
          <w:rFonts w:ascii="Times New Roman" w:eastAsia="Times New Roman" w:hAnsi="Times New Roman" w:cs="Times New Roman"/>
        </w:rPr>
        <w:t>)</w:t>
      </w:r>
    </w:p>
    <w:p w14:paraId="53C6E588" w14:textId="475B112E" w:rsidR="0004247B" w:rsidRDefault="0004247B" w:rsidP="0004247B">
      <w:pPr>
        <w:spacing w:line="360" w:lineRule="auto"/>
        <w:jc w:val="both"/>
        <w:rPr>
          <w:rFonts w:ascii="Times New Roman" w:eastAsia="Times New Roman" w:hAnsi="Times New Roman" w:cs="Times New Roman"/>
        </w:rPr>
      </w:pPr>
      <w:r>
        <w:rPr>
          <w:rFonts w:ascii="Times New Roman" w:eastAsia="Times New Roman" w:hAnsi="Times New Roman" w:cs="Times New Roman"/>
          <w:sz w:val="24"/>
          <w:szCs w:val="24"/>
        </w:rPr>
        <w:t xml:space="preserve">[5] </w:t>
      </w:r>
      <w:r w:rsidRPr="0004247B">
        <w:rPr>
          <w:rFonts w:ascii="Times New Roman" w:eastAsia="Times New Roman" w:hAnsi="Times New Roman" w:cs="Times New Roman"/>
        </w:rPr>
        <w:t xml:space="preserve">X. Wang and J. Yu, "Learning to </w:t>
      </w:r>
      <w:proofErr w:type="spellStart"/>
      <w:r w:rsidRPr="0004247B">
        <w:rPr>
          <w:rFonts w:ascii="Times New Roman" w:eastAsia="Times New Roman" w:hAnsi="Times New Roman" w:cs="Times New Roman"/>
        </w:rPr>
        <w:t>Cartoonize</w:t>
      </w:r>
      <w:proofErr w:type="spellEnd"/>
      <w:r w:rsidRPr="0004247B">
        <w:rPr>
          <w:rFonts w:ascii="Times New Roman" w:eastAsia="Times New Roman" w:hAnsi="Times New Roman" w:cs="Times New Roman"/>
        </w:rPr>
        <w:t xml:space="preserve"> Using White-Box Cartoon Representations," 2020</w:t>
      </w:r>
      <w:r>
        <w:rPr>
          <w:rFonts w:ascii="Times New Roman" w:eastAsia="Times New Roman" w:hAnsi="Times New Roman" w:cs="Times New Roman"/>
        </w:rPr>
        <w:t xml:space="preserve"> </w:t>
      </w:r>
      <w:r w:rsidRPr="0004247B">
        <w:rPr>
          <w:rFonts w:ascii="Times New Roman" w:eastAsia="Times New Roman" w:hAnsi="Times New Roman" w:cs="Times New Roman"/>
        </w:rPr>
        <w:t xml:space="preserve">IEEE/CVF Conference on Computer Vision and Pattern Recognition (CVPR), Seattle, WA, USA, 2020, pp. 8087-8096, </w:t>
      </w:r>
      <w:proofErr w:type="spellStart"/>
      <w:r w:rsidRPr="0004247B">
        <w:rPr>
          <w:rFonts w:ascii="Times New Roman" w:eastAsia="Times New Roman" w:hAnsi="Times New Roman" w:cs="Times New Roman"/>
        </w:rPr>
        <w:t>doi</w:t>
      </w:r>
      <w:proofErr w:type="spellEnd"/>
      <w:r w:rsidRPr="0004247B">
        <w:rPr>
          <w:rFonts w:ascii="Times New Roman" w:eastAsia="Times New Roman" w:hAnsi="Times New Roman" w:cs="Times New Roman"/>
        </w:rPr>
        <w:t>: 10.1109/CVPR42600.2020.00811.</w:t>
      </w:r>
    </w:p>
    <w:p w14:paraId="0BAEF897" w14:textId="225DC347" w:rsidR="002846AA" w:rsidRDefault="002846AA" w:rsidP="0004247B">
      <w:pPr>
        <w:spacing w:line="360" w:lineRule="auto"/>
        <w:jc w:val="both"/>
        <w:rPr>
          <w:rFonts w:ascii="Times New Roman" w:eastAsia="Times New Roman" w:hAnsi="Times New Roman" w:cs="Times New Roman"/>
        </w:rPr>
      </w:pPr>
      <w:r>
        <w:rPr>
          <w:rFonts w:ascii="Times New Roman" w:eastAsia="Times New Roman" w:hAnsi="Times New Roman" w:cs="Times New Roman"/>
        </w:rPr>
        <w:t>[6]</w:t>
      </w:r>
      <w:r w:rsidR="003D2F70">
        <w:rPr>
          <w:rFonts w:ascii="Times New Roman" w:eastAsia="Times New Roman" w:hAnsi="Times New Roman" w:cs="Times New Roman"/>
        </w:rPr>
        <w:t xml:space="preserve"> </w:t>
      </w:r>
      <w:r w:rsidR="003D2F70" w:rsidRPr="003D2F70">
        <w:rPr>
          <w:rFonts w:ascii="Times New Roman" w:eastAsia="Times New Roman" w:hAnsi="Times New Roman" w:cs="Times New Roman"/>
        </w:rPr>
        <w:t xml:space="preserve">P. </w:t>
      </w:r>
      <w:proofErr w:type="spellStart"/>
      <w:r w:rsidR="003D2F70" w:rsidRPr="003D2F70">
        <w:rPr>
          <w:rFonts w:ascii="Times New Roman" w:eastAsia="Times New Roman" w:hAnsi="Times New Roman" w:cs="Times New Roman"/>
        </w:rPr>
        <w:t>Rasouli</w:t>
      </w:r>
      <w:proofErr w:type="spellEnd"/>
      <w:r w:rsidR="003D2F70" w:rsidRPr="003D2F70">
        <w:rPr>
          <w:rFonts w:ascii="Times New Roman" w:eastAsia="Times New Roman" w:hAnsi="Times New Roman" w:cs="Times New Roman"/>
        </w:rPr>
        <w:t xml:space="preserve"> and I. C. Yu, "Explainable Debugger for Black-box Machine Learning Models," 2021 International Joint Conference on Neural Networks (IJCNN), Shenzhen, China, 2021, pp. 1-10, </w:t>
      </w:r>
      <w:proofErr w:type="spellStart"/>
      <w:r w:rsidR="003D2F70" w:rsidRPr="003D2F70">
        <w:rPr>
          <w:rFonts w:ascii="Times New Roman" w:eastAsia="Times New Roman" w:hAnsi="Times New Roman" w:cs="Times New Roman"/>
        </w:rPr>
        <w:t>doi</w:t>
      </w:r>
      <w:proofErr w:type="spellEnd"/>
      <w:r w:rsidR="003D2F70" w:rsidRPr="003D2F70">
        <w:rPr>
          <w:rFonts w:ascii="Times New Roman" w:eastAsia="Times New Roman" w:hAnsi="Times New Roman" w:cs="Times New Roman"/>
        </w:rPr>
        <w:t>: 10.1109/IJCNN52387.2021.9533944.</w:t>
      </w:r>
    </w:p>
    <w:p w14:paraId="023E272E" w14:textId="24756972" w:rsidR="0004247B" w:rsidRDefault="0004247B" w:rsidP="0004247B">
      <w:pPr>
        <w:spacing w:line="360" w:lineRule="auto"/>
        <w:jc w:val="both"/>
        <w:rPr>
          <w:rFonts w:ascii="Times New Roman" w:eastAsia="Times New Roman" w:hAnsi="Times New Roman" w:cs="Times New Roman"/>
        </w:rPr>
      </w:pPr>
      <w:r>
        <w:rPr>
          <w:rFonts w:ascii="Times New Roman" w:eastAsia="Times New Roman" w:hAnsi="Times New Roman" w:cs="Times New Roman"/>
        </w:rPr>
        <w:t>[</w:t>
      </w:r>
      <w:r w:rsidR="002846AA">
        <w:rPr>
          <w:rFonts w:ascii="Times New Roman" w:eastAsia="Times New Roman" w:hAnsi="Times New Roman" w:cs="Times New Roman"/>
        </w:rPr>
        <w:t>7</w:t>
      </w:r>
      <w:r>
        <w:rPr>
          <w:rFonts w:ascii="Times New Roman" w:eastAsia="Times New Roman" w:hAnsi="Times New Roman" w:cs="Times New Roman"/>
        </w:rPr>
        <w:t>]</w:t>
      </w:r>
      <w:hyperlink r:id="rId21" w:history="1">
        <w:r w:rsidR="002846AA" w:rsidRPr="0051366E">
          <w:rPr>
            <w:rStyle w:val="Hyperlink"/>
            <w:rFonts w:ascii="Times New Roman" w:eastAsia="Times New Roman" w:hAnsi="Times New Roman" w:cs="Times New Roman"/>
          </w:rPr>
          <w:t>https://www.udemy.com/share/101WfW3@_ET_QxehgxOf7iTQfQuFsmPRR7KLXS28lFBR9oLJgOLXc-X-pp_oOkq8CiHNUWNXVQ==/</w:t>
        </w:r>
      </w:hyperlink>
    </w:p>
    <w:p w14:paraId="0213167B" w14:textId="77777777" w:rsidR="002846AA" w:rsidRPr="00C46DD2" w:rsidRDefault="002846AA" w:rsidP="0004247B">
      <w:pPr>
        <w:spacing w:line="360" w:lineRule="auto"/>
        <w:jc w:val="both"/>
        <w:rPr>
          <w:rFonts w:ascii="Times New Roman" w:eastAsia="Times New Roman" w:hAnsi="Times New Roman" w:cs="Times New Roman"/>
        </w:rPr>
      </w:pPr>
    </w:p>
    <w:p w14:paraId="000000C5" w14:textId="77777777" w:rsidR="00896D10" w:rsidRDefault="00896D10">
      <w:pPr>
        <w:spacing w:line="360" w:lineRule="auto"/>
        <w:ind w:left="360" w:hanging="360"/>
        <w:jc w:val="both"/>
        <w:rPr>
          <w:rFonts w:ascii="Times New Roman" w:eastAsia="Times New Roman" w:hAnsi="Times New Roman" w:cs="Times New Roman"/>
          <w:sz w:val="24"/>
          <w:szCs w:val="24"/>
        </w:rPr>
      </w:pPr>
    </w:p>
    <w:p w14:paraId="000000C6" w14:textId="77777777" w:rsidR="00896D10" w:rsidRDefault="00896D10">
      <w:pPr>
        <w:spacing w:line="360" w:lineRule="auto"/>
        <w:jc w:val="both"/>
      </w:pPr>
    </w:p>
    <w:p w14:paraId="000000C7" w14:textId="77777777" w:rsidR="00896D10" w:rsidRDefault="00896D10">
      <w:pPr>
        <w:spacing w:line="360" w:lineRule="auto"/>
        <w:ind w:left="446" w:hanging="446"/>
        <w:jc w:val="both"/>
        <w:rPr>
          <w:rFonts w:ascii="Times New Roman" w:eastAsia="Times New Roman" w:hAnsi="Times New Roman" w:cs="Times New Roman"/>
          <w:sz w:val="24"/>
          <w:szCs w:val="24"/>
          <w:highlight w:val="white"/>
        </w:rPr>
      </w:pPr>
    </w:p>
    <w:p w14:paraId="000000C8" w14:textId="77777777" w:rsidR="00896D10" w:rsidRDefault="00896D10">
      <w:pPr>
        <w:spacing w:line="480" w:lineRule="auto"/>
        <w:jc w:val="both"/>
        <w:rPr>
          <w:rFonts w:ascii="Times New Roman" w:eastAsia="Times New Roman" w:hAnsi="Times New Roman" w:cs="Times New Roman"/>
          <w:b/>
          <w:sz w:val="28"/>
          <w:szCs w:val="28"/>
        </w:rPr>
      </w:pPr>
    </w:p>
    <w:p w14:paraId="000000C9" w14:textId="77777777" w:rsidR="00896D10" w:rsidRDefault="00896D10">
      <w:pPr>
        <w:spacing w:line="480" w:lineRule="auto"/>
        <w:jc w:val="both"/>
        <w:rPr>
          <w:rFonts w:ascii="Bookman Old Style" w:eastAsia="Bookman Old Style" w:hAnsi="Bookman Old Style" w:cs="Bookman Old Style"/>
          <w:sz w:val="32"/>
          <w:szCs w:val="32"/>
        </w:rPr>
      </w:pPr>
    </w:p>
    <w:sectPr w:rsidR="00896D10" w:rsidSect="006E434B">
      <w:footerReference w:type="default" r:id="rId22"/>
      <w:pgSz w:w="11906" w:h="16838" w:code="9"/>
      <w:pgMar w:top="1077" w:right="1440" w:bottom="1077" w:left="1797"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70638B" w14:textId="77777777" w:rsidR="000452AF" w:rsidRDefault="000452AF">
      <w:r>
        <w:separator/>
      </w:r>
    </w:p>
  </w:endnote>
  <w:endnote w:type="continuationSeparator" w:id="0">
    <w:p w14:paraId="54318BEF" w14:textId="77777777" w:rsidR="000452AF" w:rsidRDefault="000452A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Bookman Old Style">
    <w:panose1 w:val="020506040505050202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CC" w14:textId="77777777" w:rsidR="00896D10" w:rsidRDefault="00896D10">
    <w:pPr>
      <w:pBdr>
        <w:top w:val="nil"/>
        <w:left w:val="nil"/>
        <w:bottom w:val="nil"/>
        <w:right w:val="nil"/>
        <w:between w:val="nil"/>
      </w:pBdr>
      <w:jc w:val="center"/>
      <w:rPr>
        <w:color w:val="000000"/>
      </w:rPr>
    </w:pPr>
  </w:p>
  <w:p w14:paraId="000000CD" w14:textId="77777777" w:rsidR="00896D10" w:rsidRDefault="00896D10">
    <w:pPr>
      <w:pBdr>
        <w:top w:val="nil"/>
        <w:left w:val="nil"/>
        <w:bottom w:val="nil"/>
        <w:right w:val="nil"/>
        <w:between w:val="nil"/>
      </w:pBdr>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CA" w14:textId="002539E2" w:rsidR="00896D10" w:rsidRDefault="00AA3E3F">
    <w:pPr>
      <w:pBdr>
        <w:top w:val="nil"/>
        <w:left w:val="nil"/>
        <w:bottom w:val="nil"/>
        <w:right w:val="nil"/>
        <w:between w:val="nil"/>
      </w:pBdr>
      <w:jc w:val="cente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fldChar w:fldCharType="begin"/>
    </w:r>
    <w:r>
      <w:rPr>
        <w:rFonts w:ascii="Times New Roman" w:eastAsia="Times New Roman" w:hAnsi="Times New Roman" w:cs="Times New Roman"/>
        <w:b/>
        <w:color w:val="000000"/>
        <w:sz w:val="20"/>
        <w:szCs w:val="20"/>
      </w:rPr>
      <w:instrText>PAGE</w:instrText>
    </w:r>
    <w:r>
      <w:rPr>
        <w:rFonts w:ascii="Times New Roman" w:eastAsia="Times New Roman" w:hAnsi="Times New Roman" w:cs="Times New Roman"/>
        <w:b/>
        <w:color w:val="000000"/>
        <w:sz w:val="20"/>
        <w:szCs w:val="20"/>
      </w:rPr>
      <w:fldChar w:fldCharType="separate"/>
    </w:r>
    <w:r w:rsidR="00007FD2">
      <w:rPr>
        <w:rFonts w:ascii="Times New Roman" w:eastAsia="Times New Roman" w:hAnsi="Times New Roman" w:cs="Times New Roman"/>
        <w:b/>
        <w:noProof/>
        <w:color w:val="000000"/>
        <w:sz w:val="20"/>
        <w:szCs w:val="20"/>
      </w:rPr>
      <w:t>1</w:t>
    </w:r>
    <w:r>
      <w:rPr>
        <w:rFonts w:ascii="Times New Roman" w:eastAsia="Times New Roman" w:hAnsi="Times New Roman" w:cs="Times New Roman"/>
        <w:b/>
        <w:color w:val="000000"/>
        <w:sz w:val="20"/>
        <w:szCs w:val="20"/>
      </w:rPr>
      <w:fldChar w:fldCharType="end"/>
    </w:r>
  </w:p>
  <w:p w14:paraId="000000CB" w14:textId="77777777" w:rsidR="00896D10" w:rsidRDefault="00896D10">
    <w:pPr>
      <w:pBdr>
        <w:top w:val="nil"/>
        <w:left w:val="nil"/>
        <w:bottom w:val="nil"/>
        <w:right w:val="nil"/>
        <w:between w:val="nil"/>
      </w:pBdr>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C9208F" w14:textId="77777777" w:rsidR="000452AF" w:rsidRDefault="000452AF">
      <w:r>
        <w:separator/>
      </w:r>
    </w:p>
  </w:footnote>
  <w:footnote w:type="continuationSeparator" w:id="0">
    <w:p w14:paraId="0CDE4BA1" w14:textId="77777777" w:rsidR="000452AF" w:rsidRDefault="000452A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667064"/>
    <w:multiLevelType w:val="hybridMultilevel"/>
    <w:tmpl w:val="107E0CAA"/>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1" w15:restartNumberingAfterBreak="0">
    <w:nsid w:val="19325302"/>
    <w:multiLevelType w:val="hybridMultilevel"/>
    <w:tmpl w:val="D21E5964"/>
    <w:lvl w:ilvl="0" w:tplc="ABA21186">
      <w:start w:val="1"/>
      <w:numFmt w:val="decimal"/>
      <w:lvlText w:val="%1.1"/>
      <w:lvlJc w:val="left"/>
      <w:pPr>
        <w:ind w:left="785" w:hanging="360"/>
      </w:pPr>
      <w:rPr>
        <w:rFonts w:hint="default"/>
        <w:b/>
        <w:bCs w:val="0"/>
        <w:sz w:val="28"/>
        <w:szCs w:val="28"/>
      </w:rPr>
    </w:lvl>
    <w:lvl w:ilvl="1" w:tplc="40090019" w:tentative="1">
      <w:start w:val="1"/>
      <w:numFmt w:val="lowerLetter"/>
      <w:lvlText w:val="%2."/>
      <w:lvlJc w:val="left"/>
      <w:pPr>
        <w:ind w:left="1505" w:hanging="360"/>
      </w:pPr>
    </w:lvl>
    <w:lvl w:ilvl="2" w:tplc="4009001B" w:tentative="1">
      <w:start w:val="1"/>
      <w:numFmt w:val="lowerRoman"/>
      <w:lvlText w:val="%3."/>
      <w:lvlJc w:val="right"/>
      <w:pPr>
        <w:ind w:left="2225" w:hanging="180"/>
      </w:pPr>
    </w:lvl>
    <w:lvl w:ilvl="3" w:tplc="4009000F" w:tentative="1">
      <w:start w:val="1"/>
      <w:numFmt w:val="decimal"/>
      <w:lvlText w:val="%4."/>
      <w:lvlJc w:val="left"/>
      <w:pPr>
        <w:ind w:left="2945" w:hanging="360"/>
      </w:pPr>
    </w:lvl>
    <w:lvl w:ilvl="4" w:tplc="40090019" w:tentative="1">
      <w:start w:val="1"/>
      <w:numFmt w:val="lowerLetter"/>
      <w:lvlText w:val="%5."/>
      <w:lvlJc w:val="left"/>
      <w:pPr>
        <w:ind w:left="3665" w:hanging="360"/>
      </w:pPr>
    </w:lvl>
    <w:lvl w:ilvl="5" w:tplc="4009001B" w:tentative="1">
      <w:start w:val="1"/>
      <w:numFmt w:val="lowerRoman"/>
      <w:lvlText w:val="%6."/>
      <w:lvlJc w:val="right"/>
      <w:pPr>
        <w:ind w:left="4385" w:hanging="180"/>
      </w:pPr>
    </w:lvl>
    <w:lvl w:ilvl="6" w:tplc="4009000F" w:tentative="1">
      <w:start w:val="1"/>
      <w:numFmt w:val="decimal"/>
      <w:lvlText w:val="%7."/>
      <w:lvlJc w:val="left"/>
      <w:pPr>
        <w:ind w:left="5105" w:hanging="360"/>
      </w:pPr>
    </w:lvl>
    <w:lvl w:ilvl="7" w:tplc="40090019" w:tentative="1">
      <w:start w:val="1"/>
      <w:numFmt w:val="lowerLetter"/>
      <w:lvlText w:val="%8."/>
      <w:lvlJc w:val="left"/>
      <w:pPr>
        <w:ind w:left="5825" w:hanging="360"/>
      </w:pPr>
    </w:lvl>
    <w:lvl w:ilvl="8" w:tplc="4009001B" w:tentative="1">
      <w:start w:val="1"/>
      <w:numFmt w:val="lowerRoman"/>
      <w:lvlText w:val="%9."/>
      <w:lvlJc w:val="right"/>
      <w:pPr>
        <w:ind w:left="6545" w:hanging="180"/>
      </w:pPr>
    </w:lvl>
  </w:abstractNum>
  <w:abstractNum w:abstractNumId="2" w15:restartNumberingAfterBreak="0">
    <w:nsid w:val="2DD4569F"/>
    <w:multiLevelType w:val="hybridMultilevel"/>
    <w:tmpl w:val="A9A47FC8"/>
    <w:lvl w:ilvl="0" w:tplc="63BEE87E">
      <w:start w:val="1"/>
      <w:numFmt w:val="decimal"/>
      <w:lvlText w:val="%1.2"/>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34E73A2E"/>
    <w:multiLevelType w:val="multilevel"/>
    <w:tmpl w:val="1D3E468A"/>
    <w:lvl w:ilvl="0">
      <w:start w:val="1"/>
      <w:numFmt w:val="decimal"/>
      <w:lvlText w:val="%1"/>
      <w:lvlJc w:val="left"/>
      <w:pPr>
        <w:ind w:left="375" w:hanging="375"/>
      </w:pPr>
    </w:lvl>
    <w:lvl w:ilvl="1">
      <w:start w:val="1"/>
      <w:numFmt w:val="decimal"/>
      <w:lvlText w:val="%2.1"/>
      <w:lvlJc w:val="left"/>
      <w:pPr>
        <w:ind w:left="375" w:hanging="375"/>
      </w:pPr>
      <w:rPr>
        <w:rFonts w:hint="default"/>
        <w:b/>
        <w:bCs w:val="0"/>
      </w:rPr>
    </w:lvl>
    <w:lvl w:ilvl="2">
      <w:start w:val="1"/>
      <w:numFmt w:val="decimal"/>
      <w:lvlText w:val="%1.%2.%3"/>
      <w:lvlJc w:val="left"/>
      <w:pPr>
        <w:ind w:left="2160" w:hanging="720"/>
      </w:pPr>
    </w:lvl>
    <w:lvl w:ilvl="3">
      <w:start w:val="1"/>
      <w:numFmt w:val="decimal"/>
      <w:lvlText w:val="%1.%2.%3.%4"/>
      <w:lvlJc w:val="left"/>
      <w:pPr>
        <w:ind w:left="3240" w:hanging="1080"/>
      </w:pPr>
    </w:lvl>
    <w:lvl w:ilvl="4">
      <w:start w:val="1"/>
      <w:numFmt w:val="upperLetter"/>
      <w:lvlText w:val="%5."/>
      <w:lvlJc w:val="left"/>
      <w:pPr>
        <w:ind w:left="3960" w:hanging="1080"/>
      </w:pPr>
    </w:lvl>
    <w:lvl w:ilvl="5">
      <w:start w:val="1"/>
      <w:numFmt w:val="decimal"/>
      <w:lvlText w:val="%1.%2.%3.%4.%5.%6"/>
      <w:lvlJc w:val="left"/>
      <w:pPr>
        <w:ind w:left="5040" w:hanging="1440"/>
      </w:pPr>
    </w:lvl>
    <w:lvl w:ilvl="6">
      <w:start w:val="1"/>
      <w:numFmt w:val="decimal"/>
      <w:lvlText w:val="%1.%2.%3.%4.%5.%6.%7"/>
      <w:lvlJc w:val="left"/>
      <w:pPr>
        <w:ind w:left="5760" w:hanging="1440"/>
      </w:pPr>
    </w:lvl>
    <w:lvl w:ilvl="7">
      <w:start w:val="1"/>
      <w:numFmt w:val="decimal"/>
      <w:lvlText w:val="%1.%2.%3.%4.%5.%6.%7.%8"/>
      <w:lvlJc w:val="left"/>
      <w:pPr>
        <w:ind w:left="6840" w:hanging="1800"/>
      </w:pPr>
    </w:lvl>
    <w:lvl w:ilvl="8">
      <w:start w:val="1"/>
      <w:numFmt w:val="decimal"/>
      <w:lvlText w:val="%1.%2.%3.%4.%5.%6.%7.%8.%9"/>
      <w:lvlJc w:val="left"/>
      <w:pPr>
        <w:ind w:left="7920" w:hanging="2160"/>
      </w:pPr>
    </w:lvl>
  </w:abstractNum>
  <w:abstractNum w:abstractNumId="4" w15:restartNumberingAfterBreak="0">
    <w:nsid w:val="360F2CA7"/>
    <w:multiLevelType w:val="hybridMultilevel"/>
    <w:tmpl w:val="A8B6F862"/>
    <w:lvl w:ilvl="0" w:tplc="5296BE06">
      <w:start w:val="1"/>
      <w:numFmt w:val="bullet"/>
      <w:lvlText w:val=""/>
      <w:lvlJc w:val="left"/>
      <w:pPr>
        <w:ind w:left="720" w:hanging="360"/>
      </w:pPr>
      <w:rPr>
        <w:rFonts w:ascii="Symbol" w:hAnsi="Symbol" w:hint="default"/>
        <w:sz w:val="24"/>
        <w:szCs w:val="24"/>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3CC80AC9"/>
    <w:multiLevelType w:val="hybridMultilevel"/>
    <w:tmpl w:val="7600598A"/>
    <w:lvl w:ilvl="0" w:tplc="4009001B">
      <w:start w:val="1"/>
      <w:numFmt w:val="lowerRoman"/>
      <w:lvlText w:val="%1."/>
      <w:lvlJc w:val="righ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3EF6127D"/>
    <w:multiLevelType w:val="multilevel"/>
    <w:tmpl w:val="0CF0A534"/>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5EA641E3"/>
    <w:multiLevelType w:val="hybridMultilevel"/>
    <w:tmpl w:val="FC7E21C4"/>
    <w:lvl w:ilvl="0" w:tplc="8C368C2C">
      <w:start w:val="1"/>
      <w:numFmt w:val="decimal"/>
      <w:lvlText w:val="%1.2"/>
      <w:lvlJc w:val="left"/>
      <w:pPr>
        <w:ind w:left="785" w:hanging="360"/>
      </w:pPr>
      <w:rPr>
        <w:rFonts w:hint="default"/>
      </w:rPr>
    </w:lvl>
    <w:lvl w:ilvl="1" w:tplc="40090019" w:tentative="1">
      <w:start w:val="1"/>
      <w:numFmt w:val="lowerLetter"/>
      <w:lvlText w:val="%2."/>
      <w:lvlJc w:val="left"/>
      <w:pPr>
        <w:ind w:left="1505" w:hanging="360"/>
      </w:pPr>
    </w:lvl>
    <w:lvl w:ilvl="2" w:tplc="4009001B" w:tentative="1">
      <w:start w:val="1"/>
      <w:numFmt w:val="lowerRoman"/>
      <w:lvlText w:val="%3."/>
      <w:lvlJc w:val="right"/>
      <w:pPr>
        <w:ind w:left="2225" w:hanging="180"/>
      </w:pPr>
    </w:lvl>
    <w:lvl w:ilvl="3" w:tplc="4009000F" w:tentative="1">
      <w:start w:val="1"/>
      <w:numFmt w:val="decimal"/>
      <w:lvlText w:val="%4."/>
      <w:lvlJc w:val="left"/>
      <w:pPr>
        <w:ind w:left="2945" w:hanging="360"/>
      </w:pPr>
    </w:lvl>
    <w:lvl w:ilvl="4" w:tplc="40090019" w:tentative="1">
      <w:start w:val="1"/>
      <w:numFmt w:val="lowerLetter"/>
      <w:lvlText w:val="%5."/>
      <w:lvlJc w:val="left"/>
      <w:pPr>
        <w:ind w:left="3665" w:hanging="360"/>
      </w:pPr>
    </w:lvl>
    <w:lvl w:ilvl="5" w:tplc="4009001B" w:tentative="1">
      <w:start w:val="1"/>
      <w:numFmt w:val="lowerRoman"/>
      <w:lvlText w:val="%6."/>
      <w:lvlJc w:val="right"/>
      <w:pPr>
        <w:ind w:left="4385" w:hanging="180"/>
      </w:pPr>
    </w:lvl>
    <w:lvl w:ilvl="6" w:tplc="4009000F" w:tentative="1">
      <w:start w:val="1"/>
      <w:numFmt w:val="decimal"/>
      <w:lvlText w:val="%7."/>
      <w:lvlJc w:val="left"/>
      <w:pPr>
        <w:ind w:left="5105" w:hanging="360"/>
      </w:pPr>
    </w:lvl>
    <w:lvl w:ilvl="7" w:tplc="40090019" w:tentative="1">
      <w:start w:val="1"/>
      <w:numFmt w:val="lowerLetter"/>
      <w:lvlText w:val="%8."/>
      <w:lvlJc w:val="left"/>
      <w:pPr>
        <w:ind w:left="5825" w:hanging="360"/>
      </w:pPr>
    </w:lvl>
    <w:lvl w:ilvl="8" w:tplc="4009001B" w:tentative="1">
      <w:start w:val="1"/>
      <w:numFmt w:val="lowerRoman"/>
      <w:lvlText w:val="%9."/>
      <w:lvlJc w:val="right"/>
      <w:pPr>
        <w:ind w:left="6545" w:hanging="180"/>
      </w:pPr>
    </w:lvl>
  </w:abstractNum>
  <w:abstractNum w:abstractNumId="8" w15:restartNumberingAfterBreak="0">
    <w:nsid w:val="728772D0"/>
    <w:multiLevelType w:val="hybridMultilevel"/>
    <w:tmpl w:val="B85E5BFC"/>
    <w:lvl w:ilvl="0" w:tplc="5E2C58D6">
      <w:start w:val="1"/>
      <w:numFmt w:val="decimal"/>
      <w:lvlText w:val="%1."/>
      <w:lvlJc w:val="left"/>
      <w:pPr>
        <w:ind w:left="720" w:hanging="360"/>
      </w:pPr>
      <w:rPr>
        <w:b/>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3"/>
  </w:num>
  <w:num w:numId="2">
    <w:abstractNumId w:val="8"/>
  </w:num>
  <w:num w:numId="3">
    <w:abstractNumId w:val="1"/>
  </w:num>
  <w:num w:numId="4">
    <w:abstractNumId w:val="7"/>
  </w:num>
  <w:num w:numId="5">
    <w:abstractNumId w:val="6"/>
  </w:num>
  <w:num w:numId="6">
    <w:abstractNumId w:val="5"/>
  </w:num>
  <w:num w:numId="7">
    <w:abstractNumId w:val="2"/>
  </w:num>
  <w:num w:numId="8">
    <w:abstractNumId w:val="0"/>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896D10"/>
    <w:rsid w:val="00007FD2"/>
    <w:rsid w:val="0004247B"/>
    <w:rsid w:val="000452AF"/>
    <w:rsid w:val="000469CB"/>
    <w:rsid w:val="00050F66"/>
    <w:rsid w:val="00090014"/>
    <w:rsid w:val="000A3DE1"/>
    <w:rsid w:val="000A4E3B"/>
    <w:rsid w:val="001031A5"/>
    <w:rsid w:val="0011015A"/>
    <w:rsid w:val="001279D5"/>
    <w:rsid w:val="00161F15"/>
    <w:rsid w:val="001A2081"/>
    <w:rsid w:val="001B298A"/>
    <w:rsid w:val="001C7350"/>
    <w:rsid w:val="002846AA"/>
    <w:rsid w:val="002D3112"/>
    <w:rsid w:val="003324E0"/>
    <w:rsid w:val="003D2F70"/>
    <w:rsid w:val="003F4024"/>
    <w:rsid w:val="0040649E"/>
    <w:rsid w:val="00451A8F"/>
    <w:rsid w:val="004B5B21"/>
    <w:rsid w:val="005112F5"/>
    <w:rsid w:val="005A57FA"/>
    <w:rsid w:val="005B06F4"/>
    <w:rsid w:val="005D63FD"/>
    <w:rsid w:val="006016FE"/>
    <w:rsid w:val="00635385"/>
    <w:rsid w:val="006C2D66"/>
    <w:rsid w:val="006E434B"/>
    <w:rsid w:val="00720105"/>
    <w:rsid w:val="007244E0"/>
    <w:rsid w:val="007274BA"/>
    <w:rsid w:val="00746627"/>
    <w:rsid w:val="00786EA3"/>
    <w:rsid w:val="00793D46"/>
    <w:rsid w:val="007C2FFE"/>
    <w:rsid w:val="007C3EB1"/>
    <w:rsid w:val="0085666B"/>
    <w:rsid w:val="00876D8D"/>
    <w:rsid w:val="00895129"/>
    <w:rsid w:val="00896D10"/>
    <w:rsid w:val="008F0553"/>
    <w:rsid w:val="008F0FC0"/>
    <w:rsid w:val="008F7683"/>
    <w:rsid w:val="00900103"/>
    <w:rsid w:val="00934A42"/>
    <w:rsid w:val="00A1259A"/>
    <w:rsid w:val="00AA1F86"/>
    <w:rsid w:val="00AA3E3F"/>
    <w:rsid w:val="00AA721F"/>
    <w:rsid w:val="00B055B7"/>
    <w:rsid w:val="00BB6CFB"/>
    <w:rsid w:val="00BE7A4A"/>
    <w:rsid w:val="00C06E9A"/>
    <w:rsid w:val="00C26805"/>
    <w:rsid w:val="00C46DD2"/>
    <w:rsid w:val="00C64386"/>
    <w:rsid w:val="00C71280"/>
    <w:rsid w:val="00C81F03"/>
    <w:rsid w:val="00CA5994"/>
    <w:rsid w:val="00CE189E"/>
    <w:rsid w:val="00D17D1B"/>
    <w:rsid w:val="00D235AF"/>
    <w:rsid w:val="00E25DD7"/>
    <w:rsid w:val="00E35C08"/>
    <w:rsid w:val="00ED3300"/>
    <w:rsid w:val="00F14F2E"/>
    <w:rsid w:val="00F253C4"/>
    <w:rsid w:val="00F907CC"/>
    <w:rsid w:val="00FC226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279348E3"/>
  <w15:docId w15:val="{669B6B79-FD83-4D64-99B3-0359FAB333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3569A"/>
  </w:style>
  <w:style w:type="paragraph" w:styleId="Heading1">
    <w:name w:val="heading 1"/>
    <w:basedOn w:val="Normal"/>
    <w:next w:val="Normal"/>
    <w:link w:val="Heading1Char"/>
    <w:uiPriority w:val="9"/>
    <w:qFormat/>
    <w:rsid w:val="006D3D74"/>
    <w:pPr>
      <w:keepNext/>
      <w:keepLines/>
      <w:spacing w:before="240"/>
      <w:outlineLvl w:val="0"/>
    </w:pPr>
    <w:rPr>
      <w:rFonts w:asciiTheme="majorHAnsi" w:eastAsiaTheme="majorEastAsia" w:hAnsiTheme="majorHAnsi" w:cstheme="majorBidi"/>
      <w:color w:val="1F4E79" w:themeColor="accent1" w:themeShade="80"/>
      <w:sz w:val="32"/>
      <w:szCs w:val="32"/>
    </w:rPr>
  </w:style>
  <w:style w:type="paragraph" w:styleId="Heading2">
    <w:name w:val="heading 2"/>
    <w:basedOn w:val="Normal"/>
    <w:next w:val="Normal"/>
    <w:link w:val="Heading2Char"/>
    <w:uiPriority w:val="9"/>
    <w:semiHidden/>
    <w:unhideWhenUsed/>
    <w:qFormat/>
    <w:rsid w:val="006D3D74"/>
    <w:pPr>
      <w:keepNext/>
      <w:keepLines/>
      <w:spacing w:before="40"/>
      <w:outlineLvl w:val="1"/>
    </w:pPr>
    <w:rPr>
      <w:rFonts w:asciiTheme="majorHAnsi" w:eastAsiaTheme="majorEastAsia" w:hAnsiTheme="majorHAnsi" w:cstheme="majorBidi"/>
      <w:color w:val="1F4E79" w:themeColor="accent1" w:themeShade="80"/>
      <w:sz w:val="26"/>
      <w:szCs w:val="26"/>
    </w:rPr>
  </w:style>
  <w:style w:type="paragraph" w:styleId="Heading3">
    <w:name w:val="heading 3"/>
    <w:basedOn w:val="Normal"/>
    <w:next w:val="Normal"/>
    <w:link w:val="Heading3Char"/>
    <w:uiPriority w:val="9"/>
    <w:semiHidden/>
    <w:unhideWhenUsed/>
    <w:qFormat/>
    <w:rsid w:val="006D3D74"/>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6D3D74"/>
    <w:pPr>
      <w:keepNext/>
      <w:keepLines/>
      <w:spacing w:before="40"/>
      <w:outlineLvl w:val="3"/>
    </w:pPr>
    <w:rPr>
      <w:rFonts w:asciiTheme="majorHAnsi" w:eastAsiaTheme="majorEastAsia" w:hAnsiTheme="majorHAnsi" w:cstheme="majorBidi"/>
      <w:i/>
      <w:iCs/>
      <w:color w:val="1F4E79" w:themeColor="accent1" w:themeShade="80"/>
    </w:rPr>
  </w:style>
  <w:style w:type="paragraph" w:styleId="Heading5">
    <w:name w:val="heading 5"/>
    <w:basedOn w:val="Normal"/>
    <w:next w:val="Normal"/>
    <w:link w:val="Heading5Char"/>
    <w:uiPriority w:val="9"/>
    <w:semiHidden/>
    <w:unhideWhenUsed/>
    <w:qFormat/>
    <w:rsid w:val="006D3D74"/>
    <w:pPr>
      <w:keepNext/>
      <w:keepLines/>
      <w:spacing w:before="40"/>
      <w:outlineLvl w:val="4"/>
    </w:pPr>
    <w:rPr>
      <w:rFonts w:asciiTheme="majorHAnsi" w:eastAsiaTheme="majorEastAsia" w:hAnsiTheme="majorHAnsi" w:cstheme="majorBidi"/>
      <w:color w:val="1F4E79" w:themeColor="accent1" w:themeShade="80"/>
    </w:rPr>
  </w:style>
  <w:style w:type="paragraph" w:styleId="Heading6">
    <w:name w:val="heading 6"/>
    <w:basedOn w:val="Normal"/>
    <w:next w:val="Normal"/>
    <w:link w:val="Heading6Char"/>
    <w:uiPriority w:val="9"/>
    <w:semiHidden/>
    <w:unhideWhenUsed/>
    <w:qFormat/>
    <w:rsid w:val="006D3D74"/>
    <w:pPr>
      <w:keepNext/>
      <w:keepLines/>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6D3D74"/>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6D3D74"/>
    <w:pPr>
      <w:keepNext/>
      <w:keepLines/>
      <w:spacing w:before="4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unhideWhenUsed/>
    <w:qFormat/>
    <w:rsid w:val="006D3D74"/>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contextualSpacing/>
    </w:pPr>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6D3D74"/>
    <w:rPr>
      <w:rFonts w:asciiTheme="majorHAnsi" w:eastAsiaTheme="majorEastAsia" w:hAnsiTheme="majorHAnsi" w:cstheme="majorBidi"/>
      <w:color w:val="1F4E79" w:themeColor="accent1" w:themeShade="80"/>
      <w:sz w:val="32"/>
      <w:szCs w:val="32"/>
    </w:rPr>
  </w:style>
  <w:style w:type="character" w:customStyle="1" w:styleId="Heading2Char">
    <w:name w:val="Heading 2 Char"/>
    <w:basedOn w:val="DefaultParagraphFont"/>
    <w:link w:val="Heading2"/>
    <w:uiPriority w:val="9"/>
    <w:rsid w:val="006D3D74"/>
    <w:rPr>
      <w:rFonts w:asciiTheme="majorHAnsi" w:eastAsiaTheme="majorEastAsia" w:hAnsiTheme="majorHAnsi" w:cstheme="majorBidi"/>
      <w:color w:val="1F4E79" w:themeColor="accent1" w:themeShade="80"/>
      <w:sz w:val="26"/>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6D3D74"/>
    <w:rPr>
      <w:rFonts w:asciiTheme="majorHAnsi" w:eastAsiaTheme="majorEastAsia" w:hAnsiTheme="majorHAnsi" w:cstheme="majorBidi"/>
      <w:i/>
      <w:iCs/>
      <w:color w:val="1F4E79" w:themeColor="accent1" w:themeShade="80"/>
    </w:rPr>
  </w:style>
  <w:style w:type="character" w:customStyle="1" w:styleId="Heading5Char">
    <w:name w:val="Heading 5 Char"/>
    <w:basedOn w:val="DefaultParagraphFont"/>
    <w:link w:val="Heading5"/>
    <w:uiPriority w:val="9"/>
    <w:rsid w:val="006D3D74"/>
    <w:rPr>
      <w:rFonts w:asciiTheme="majorHAnsi" w:eastAsiaTheme="majorEastAsia" w:hAnsiTheme="majorHAnsi" w:cstheme="majorBidi"/>
      <w:color w:val="1F4E79" w:themeColor="accent1" w:themeShade="80"/>
    </w:rPr>
  </w:style>
  <w:style w:type="character" w:customStyle="1" w:styleId="Heading6Char">
    <w:name w:val="Heading 6 Char"/>
    <w:basedOn w:val="DefaultParagraphFont"/>
    <w:link w:val="Heading6"/>
    <w:uiPriority w:val="9"/>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rsid w:val="00645252"/>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rsid w:val="00645252"/>
    <w:rPr>
      <w:rFonts w:asciiTheme="majorHAnsi" w:eastAsiaTheme="majorEastAsia" w:hAnsiTheme="majorHAnsi" w:cstheme="majorBidi"/>
      <w:i/>
      <w:iCs/>
      <w:color w:val="272727" w:themeColor="text1" w:themeTint="D8"/>
      <w:szCs w:val="21"/>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Pr>
      <w:color w:val="5A5A5A"/>
    </w:rPr>
  </w:style>
  <w:style w:type="character" w:customStyle="1" w:styleId="SubtitleChar">
    <w:name w:val="Subtitle Char"/>
    <w:basedOn w:val="DefaultParagraphFont"/>
    <w:link w:val="Subtitle"/>
    <w:uiPriority w:val="11"/>
    <w:rPr>
      <w:rFonts w:eastAsiaTheme="minorEastAsia"/>
      <w:color w:val="5A5A5A" w:themeColor="text1" w:themeTint="A5"/>
      <w:spacing w:val="1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character" w:styleId="IntenseEmphasis">
    <w:name w:val="Intense Emphasis"/>
    <w:basedOn w:val="DefaultParagraphFont"/>
    <w:uiPriority w:val="21"/>
    <w:qFormat/>
    <w:rsid w:val="00645252"/>
    <w:rPr>
      <w:i/>
      <w:iCs/>
      <w:color w:val="1F4E79" w:themeColor="accent1" w:themeShade="80"/>
    </w:rPr>
  </w:style>
  <w:style w:type="character" w:styleId="Strong">
    <w:name w:val="Strong"/>
    <w:basedOn w:val="DefaultParagraphFont"/>
    <w:uiPriority w:val="22"/>
    <w:qFormat/>
    <w:rPr>
      <w:b/>
      <w:bCs/>
    </w:rPr>
  </w:style>
  <w:style w:type="paragraph" w:styleId="Quote">
    <w:name w:val="Quote"/>
    <w:basedOn w:val="Normal"/>
    <w:next w:val="Normal"/>
    <w:link w:val="QuoteChar"/>
    <w:uiPriority w:val="29"/>
    <w:qFormat/>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Pr>
      <w:i/>
      <w:iCs/>
      <w:color w:val="404040" w:themeColor="text1" w:themeTint="BF"/>
    </w:rPr>
  </w:style>
  <w:style w:type="paragraph" w:styleId="IntenseQuote">
    <w:name w:val="Intense Quote"/>
    <w:basedOn w:val="Normal"/>
    <w:next w:val="Normal"/>
    <w:link w:val="IntenseQuoteChar"/>
    <w:uiPriority w:val="30"/>
    <w:qFormat/>
    <w:rsid w:val="00645252"/>
    <w:pPr>
      <w:pBdr>
        <w:top w:val="single" w:sz="4" w:space="10" w:color="1F4E79" w:themeColor="accent1" w:themeShade="80"/>
        <w:bottom w:val="single" w:sz="4" w:space="10" w:color="1F4E79" w:themeColor="accent1" w:themeShade="80"/>
      </w:pBdr>
      <w:spacing w:before="360" w:after="360"/>
      <w:ind w:left="864" w:right="864"/>
      <w:jc w:val="center"/>
    </w:pPr>
    <w:rPr>
      <w:i/>
      <w:iCs/>
      <w:color w:val="1F4E79" w:themeColor="accent1" w:themeShade="80"/>
    </w:rPr>
  </w:style>
  <w:style w:type="character" w:customStyle="1" w:styleId="IntenseQuoteChar">
    <w:name w:val="Intense Quote Char"/>
    <w:basedOn w:val="DefaultParagraphFont"/>
    <w:link w:val="IntenseQuote"/>
    <w:uiPriority w:val="30"/>
    <w:rsid w:val="00645252"/>
    <w:rPr>
      <w:i/>
      <w:iCs/>
      <w:color w:val="1F4E79" w:themeColor="accent1" w:themeShade="80"/>
    </w:rPr>
  </w:style>
  <w:style w:type="character" w:styleId="SubtleReference">
    <w:name w:val="Subtle Reference"/>
    <w:basedOn w:val="DefaultParagraphFont"/>
    <w:uiPriority w:val="31"/>
    <w:qFormat/>
    <w:rPr>
      <w:smallCaps/>
      <w:color w:val="5A5A5A" w:themeColor="text1" w:themeTint="A5"/>
    </w:rPr>
  </w:style>
  <w:style w:type="character" w:styleId="IntenseReference">
    <w:name w:val="Intense Reference"/>
    <w:basedOn w:val="DefaultParagraphFont"/>
    <w:uiPriority w:val="32"/>
    <w:qFormat/>
    <w:rsid w:val="00645252"/>
    <w:rPr>
      <w:b/>
      <w:bCs/>
      <w:caps w:val="0"/>
      <w:smallCaps/>
      <w:color w:val="1F4E79" w:themeColor="accent1" w:themeShade="80"/>
      <w:spacing w:val="5"/>
    </w:rPr>
  </w:style>
  <w:style w:type="character" w:styleId="BookTitle">
    <w:name w:val="Book Title"/>
    <w:basedOn w:val="DefaultParagraphFont"/>
    <w:uiPriority w:val="33"/>
    <w:qFormat/>
    <w:rPr>
      <w:b/>
      <w:bCs/>
      <w:i/>
      <w:iCs/>
      <w:spacing w:val="5"/>
    </w:rPr>
  </w:style>
  <w:style w:type="character" w:styleId="Hyperlink">
    <w:name w:val="Hyperlink"/>
    <w:basedOn w:val="DefaultParagraphFont"/>
    <w:uiPriority w:val="99"/>
    <w:unhideWhenUsed/>
    <w:rsid w:val="00645252"/>
    <w:rPr>
      <w:color w:val="1F4E79" w:themeColor="accent1" w:themeShade="80"/>
      <w:u w:val="single"/>
    </w:rPr>
  </w:style>
  <w:style w:type="character" w:styleId="FollowedHyperlink">
    <w:name w:val="FollowedHyperlink"/>
    <w:basedOn w:val="DefaultParagraphFont"/>
    <w:uiPriority w:val="99"/>
    <w:unhideWhenUsed/>
    <w:rPr>
      <w:color w:val="954F72" w:themeColor="followedHyperlink"/>
      <w:u w:val="single"/>
    </w:rPr>
  </w:style>
  <w:style w:type="paragraph" w:styleId="Caption">
    <w:name w:val="caption"/>
    <w:basedOn w:val="Normal"/>
    <w:next w:val="Normal"/>
    <w:uiPriority w:val="35"/>
    <w:unhideWhenUsed/>
    <w:qFormat/>
    <w:rsid w:val="00645252"/>
    <w:pPr>
      <w:spacing w:after="200"/>
    </w:pPr>
    <w:rPr>
      <w:i/>
      <w:iCs/>
      <w:color w:val="44546A" w:themeColor="text2"/>
      <w:szCs w:val="18"/>
    </w:rPr>
  </w:style>
  <w:style w:type="paragraph" w:styleId="BalloonText">
    <w:name w:val="Balloon Text"/>
    <w:basedOn w:val="Normal"/>
    <w:link w:val="BalloonTextChar"/>
    <w:uiPriority w:val="99"/>
    <w:semiHidden/>
    <w:unhideWhenUsed/>
    <w:rsid w:val="00645252"/>
    <w:rPr>
      <w:rFonts w:ascii="Segoe UI" w:hAnsi="Segoe UI" w:cs="Segoe UI"/>
      <w:szCs w:val="18"/>
    </w:rPr>
  </w:style>
  <w:style w:type="character" w:customStyle="1" w:styleId="BalloonTextChar">
    <w:name w:val="Balloon Text Char"/>
    <w:basedOn w:val="DefaultParagraphFont"/>
    <w:link w:val="BalloonText"/>
    <w:uiPriority w:val="99"/>
    <w:semiHidden/>
    <w:rsid w:val="00645252"/>
    <w:rPr>
      <w:rFonts w:ascii="Segoe UI" w:hAnsi="Segoe UI" w:cs="Segoe UI"/>
      <w:szCs w:val="18"/>
    </w:rPr>
  </w:style>
  <w:style w:type="paragraph" w:styleId="BlockText">
    <w:name w:val="Block Text"/>
    <w:basedOn w:val="Normal"/>
    <w:uiPriority w:val="99"/>
    <w:semiHidden/>
    <w:unhideWhenUsed/>
    <w:rsid w:val="00645252"/>
    <w:pPr>
      <w:pBdr>
        <w:top w:val="single" w:sz="2" w:space="10" w:color="5B9BD5" w:themeColor="accent1" w:shadow="1" w:frame="1"/>
        <w:left w:val="single" w:sz="2" w:space="10" w:color="5B9BD5" w:themeColor="accent1" w:shadow="1" w:frame="1"/>
        <w:bottom w:val="single" w:sz="2" w:space="10" w:color="5B9BD5" w:themeColor="accent1" w:shadow="1" w:frame="1"/>
        <w:right w:val="single" w:sz="2" w:space="10" w:color="5B9BD5" w:themeColor="accent1" w:shadow="1" w:frame="1"/>
      </w:pBdr>
      <w:ind w:left="1152" w:right="1152"/>
    </w:pPr>
    <w:rPr>
      <w:rFonts w:eastAsiaTheme="minorEastAsia"/>
      <w:i/>
      <w:iCs/>
      <w:color w:val="1F4E79" w:themeColor="accent1" w:themeShade="80"/>
    </w:rPr>
  </w:style>
  <w:style w:type="paragraph" w:styleId="BodyText3">
    <w:name w:val="Body Text 3"/>
    <w:basedOn w:val="Normal"/>
    <w:link w:val="BodyText3Char"/>
    <w:uiPriority w:val="99"/>
    <w:semiHidden/>
    <w:unhideWhenUsed/>
    <w:rsid w:val="00645252"/>
    <w:pPr>
      <w:spacing w:after="120"/>
    </w:pPr>
    <w:rPr>
      <w:szCs w:val="16"/>
    </w:rPr>
  </w:style>
  <w:style w:type="character" w:customStyle="1" w:styleId="BodyText3Char">
    <w:name w:val="Body Text 3 Char"/>
    <w:basedOn w:val="DefaultParagraphFont"/>
    <w:link w:val="BodyText3"/>
    <w:uiPriority w:val="99"/>
    <w:semiHidden/>
    <w:rsid w:val="00645252"/>
    <w:rPr>
      <w:szCs w:val="16"/>
    </w:rPr>
  </w:style>
  <w:style w:type="paragraph" w:styleId="BodyTextIndent3">
    <w:name w:val="Body Text Indent 3"/>
    <w:basedOn w:val="Normal"/>
    <w:link w:val="BodyTextIndent3Char"/>
    <w:uiPriority w:val="99"/>
    <w:semiHidden/>
    <w:unhideWhenUsed/>
    <w:rsid w:val="00645252"/>
    <w:pPr>
      <w:spacing w:after="120"/>
      <w:ind w:left="360"/>
    </w:pPr>
    <w:rPr>
      <w:szCs w:val="16"/>
    </w:rPr>
  </w:style>
  <w:style w:type="character" w:customStyle="1" w:styleId="BodyTextIndent3Char">
    <w:name w:val="Body Text Indent 3 Char"/>
    <w:basedOn w:val="DefaultParagraphFont"/>
    <w:link w:val="BodyTextIndent3"/>
    <w:uiPriority w:val="99"/>
    <w:semiHidden/>
    <w:rsid w:val="00645252"/>
    <w:rPr>
      <w:szCs w:val="16"/>
    </w:rPr>
  </w:style>
  <w:style w:type="character" w:styleId="CommentReference">
    <w:name w:val="annotation reference"/>
    <w:basedOn w:val="DefaultParagraphFont"/>
    <w:uiPriority w:val="99"/>
    <w:semiHidden/>
    <w:unhideWhenUsed/>
    <w:rsid w:val="00645252"/>
    <w:rPr>
      <w:sz w:val="22"/>
      <w:szCs w:val="16"/>
    </w:rPr>
  </w:style>
  <w:style w:type="paragraph" w:styleId="CommentText">
    <w:name w:val="annotation text"/>
    <w:basedOn w:val="Normal"/>
    <w:link w:val="CommentTextChar"/>
    <w:uiPriority w:val="99"/>
    <w:semiHidden/>
    <w:unhideWhenUsed/>
    <w:rsid w:val="00645252"/>
    <w:rPr>
      <w:szCs w:val="20"/>
    </w:rPr>
  </w:style>
  <w:style w:type="character" w:customStyle="1" w:styleId="CommentTextChar">
    <w:name w:val="Comment Text Char"/>
    <w:basedOn w:val="DefaultParagraphFont"/>
    <w:link w:val="CommentText"/>
    <w:uiPriority w:val="99"/>
    <w:semiHidden/>
    <w:rsid w:val="00645252"/>
    <w:rPr>
      <w:szCs w:val="20"/>
    </w:rPr>
  </w:style>
  <w:style w:type="paragraph" w:styleId="CommentSubject">
    <w:name w:val="annotation subject"/>
    <w:basedOn w:val="CommentText"/>
    <w:next w:val="CommentText"/>
    <w:link w:val="CommentSubjectChar"/>
    <w:uiPriority w:val="99"/>
    <w:semiHidden/>
    <w:unhideWhenUsed/>
    <w:rsid w:val="00645252"/>
    <w:rPr>
      <w:b/>
      <w:bCs/>
    </w:rPr>
  </w:style>
  <w:style w:type="character" w:customStyle="1" w:styleId="CommentSubjectChar">
    <w:name w:val="Comment Subject Char"/>
    <w:basedOn w:val="CommentTextChar"/>
    <w:link w:val="CommentSubject"/>
    <w:uiPriority w:val="99"/>
    <w:semiHidden/>
    <w:rsid w:val="00645252"/>
    <w:rPr>
      <w:b/>
      <w:bCs/>
      <w:szCs w:val="20"/>
    </w:rPr>
  </w:style>
  <w:style w:type="paragraph" w:styleId="DocumentMap">
    <w:name w:val="Document Map"/>
    <w:basedOn w:val="Normal"/>
    <w:link w:val="DocumentMapChar"/>
    <w:uiPriority w:val="99"/>
    <w:semiHidden/>
    <w:unhideWhenUsed/>
    <w:rsid w:val="00645252"/>
    <w:rPr>
      <w:rFonts w:ascii="Segoe UI" w:hAnsi="Segoe UI" w:cs="Segoe UI"/>
      <w:szCs w:val="16"/>
    </w:rPr>
  </w:style>
  <w:style w:type="character" w:customStyle="1" w:styleId="DocumentMapChar">
    <w:name w:val="Document Map Char"/>
    <w:basedOn w:val="DefaultParagraphFont"/>
    <w:link w:val="DocumentMap"/>
    <w:uiPriority w:val="99"/>
    <w:semiHidden/>
    <w:rsid w:val="00645252"/>
    <w:rPr>
      <w:rFonts w:ascii="Segoe UI" w:hAnsi="Segoe UI" w:cs="Segoe UI"/>
      <w:szCs w:val="16"/>
    </w:rPr>
  </w:style>
  <w:style w:type="paragraph" w:styleId="EndnoteText">
    <w:name w:val="endnote text"/>
    <w:basedOn w:val="Normal"/>
    <w:link w:val="EndnoteTextChar"/>
    <w:uiPriority w:val="99"/>
    <w:semiHidden/>
    <w:unhideWhenUsed/>
    <w:rsid w:val="00645252"/>
    <w:rPr>
      <w:szCs w:val="20"/>
    </w:rPr>
  </w:style>
  <w:style w:type="character" w:customStyle="1" w:styleId="EndnoteTextChar">
    <w:name w:val="Endnote Text Char"/>
    <w:basedOn w:val="DefaultParagraphFont"/>
    <w:link w:val="EndnoteText"/>
    <w:uiPriority w:val="99"/>
    <w:semiHidden/>
    <w:rsid w:val="00645252"/>
    <w:rPr>
      <w:szCs w:val="20"/>
    </w:rPr>
  </w:style>
  <w:style w:type="paragraph" w:styleId="EnvelopeReturn">
    <w:name w:val="envelope return"/>
    <w:basedOn w:val="Normal"/>
    <w:uiPriority w:val="99"/>
    <w:semiHidden/>
    <w:unhideWhenUsed/>
    <w:rsid w:val="00645252"/>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645252"/>
    <w:rPr>
      <w:szCs w:val="20"/>
    </w:rPr>
  </w:style>
  <w:style w:type="character" w:customStyle="1" w:styleId="FootnoteTextChar">
    <w:name w:val="Footnote Text Char"/>
    <w:basedOn w:val="DefaultParagraphFont"/>
    <w:link w:val="FootnoteText"/>
    <w:uiPriority w:val="99"/>
    <w:semiHidden/>
    <w:rsid w:val="00645252"/>
    <w:rPr>
      <w:szCs w:val="20"/>
    </w:rPr>
  </w:style>
  <w:style w:type="character" w:styleId="HTMLCode">
    <w:name w:val="HTML Code"/>
    <w:basedOn w:val="DefaultParagraphFont"/>
    <w:uiPriority w:val="99"/>
    <w:semiHidden/>
    <w:unhideWhenUsed/>
    <w:rsid w:val="00645252"/>
    <w:rPr>
      <w:rFonts w:ascii="Consolas" w:hAnsi="Consolas"/>
      <w:sz w:val="22"/>
      <w:szCs w:val="20"/>
    </w:rPr>
  </w:style>
  <w:style w:type="character" w:styleId="HTMLKeyboard">
    <w:name w:val="HTML Keyboard"/>
    <w:basedOn w:val="DefaultParagraphFont"/>
    <w:uiPriority w:val="99"/>
    <w:semiHidden/>
    <w:unhideWhenUsed/>
    <w:rsid w:val="00645252"/>
    <w:rPr>
      <w:rFonts w:ascii="Consolas" w:hAnsi="Consolas"/>
      <w:sz w:val="22"/>
      <w:szCs w:val="20"/>
    </w:rPr>
  </w:style>
  <w:style w:type="paragraph" w:styleId="HTMLPreformatted">
    <w:name w:val="HTML Preformatted"/>
    <w:basedOn w:val="Normal"/>
    <w:link w:val="HTMLPreformattedChar"/>
    <w:uiPriority w:val="99"/>
    <w:semiHidden/>
    <w:unhideWhenUsed/>
    <w:rsid w:val="00645252"/>
    <w:rPr>
      <w:rFonts w:ascii="Consolas" w:hAnsi="Consolas"/>
      <w:szCs w:val="20"/>
    </w:rPr>
  </w:style>
  <w:style w:type="character" w:customStyle="1" w:styleId="HTMLPreformattedChar">
    <w:name w:val="HTML Preformatted Char"/>
    <w:basedOn w:val="DefaultParagraphFont"/>
    <w:link w:val="HTMLPreformatted"/>
    <w:uiPriority w:val="99"/>
    <w:semiHidden/>
    <w:rsid w:val="00645252"/>
    <w:rPr>
      <w:rFonts w:ascii="Consolas" w:hAnsi="Consolas"/>
      <w:szCs w:val="20"/>
    </w:rPr>
  </w:style>
  <w:style w:type="character" w:styleId="HTMLTypewriter">
    <w:name w:val="HTML Typewriter"/>
    <w:basedOn w:val="DefaultParagraphFont"/>
    <w:uiPriority w:val="99"/>
    <w:semiHidden/>
    <w:unhideWhenUsed/>
    <w:rsid w:val="00645252"/>
    <w:rPr>
      <w:rFonts w:ascii="Consolas" w:hAnsi="Consolas"/>
      <w:sz w:val="22"/>
      <w:szCs w:val="20"/>
    </w:rPr>
  </w:style>
  <w:style w:type="paragraph" w:styleId="MacroText">
    <w:name w:val="macro"/>
    <w:link w:val="MacroTextChar"/>
    <w:uiPriority w:val="99"/>
    <w:semiHidden/>
    <w:unhideWhenUsed/>
    <w:rsid w:val="00645252"/>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customStyle="1" w:styleId="MacroTextChar">
    <w:name w:val="Macro Text Char"/>
    <w:basedOn w:val="DefaultParagraphFont"/>
    <w:link w:val="MacroText"/>
    <w:uiPriority w:val="99"/>
    <w:semiHidden/>
    <w:rsid w:val="00645252"/>
    <w:rPr>
      <w:rFonts w:ascii="Consolas" w:hAnsi="Consolas"/>
      <w:szCs w:val="20"/>
    </w:rPr>
  </w:style>
  <w:style w:type="paragraph" w:styleId="PlainText">
    <w:name w:val="Plain Text"/>
    <w:basedOn w:val="Normal"/>
    <w:link w:val="PlainTextChar"/>
    <w:uiPriority w:val="99"/>
    <w:semiHidden/>
    <w:unhideWhenUsed/>
    <w:rsid w:val="00645252"/>
    <w:rPr>
      <w:rFonts w:ascii="Consolas" w:hAnsi="Consolas"/>
      <w:szCs w:val="21"/>
    </w:rPr>
  </w:style>
  <w:style w:type="character" w:customStyle="1" w:styleId="PlainTextChar">
    <w:name w:val="Plain Text Char"/>
    <w:basedOn w:val="DefaultParagraphFont"/>
    <w:link w:val="PlainText"/>
    <w:uiPriority w:val="99"/>
    <w:semiHidden/>
    <w:rsid w:val="00645252"/>
    <w:rPr>
      <w:rFonts w:ascii="Consolas" w:hAnsi="Consolas"/>
      <w:szCs w:val="21"/>
    </w:rPr>
  </w:style>
  <w:style w:type="character" w:styleId="PlaceholderText">
    <w:name w:val="Placeholder Text"/>
    <w:basedOn w:val="DefaultParagraphFont"/>
    <w:uiPriority w:val="99"/>
    <w:semiHidden/>
    <w:rsid w:val="00645252"/>
    <w:rPr>
      <w:color w:val="3B3838" w:themeColor="background2" w:themeShade="40"/>
    </w:rPr>
  </w:style>
  <w:style w:type="paragraph" w:styleId="Header">
    <w:name w:val="header"/>
    <w:basedOn w:val="Normal"/>
    <w:link w:val="HeaderChar"/>
    <w:uiPriority w:val="99"/>
    <w:unhideWhenUsed/>
    <w:rsid w:val="006D3D74"/>
  </w:style>
  <w:style w:type="character" w:customStyle="1" w:styleId="HeaderChar">
    <w:name w:val="Header Char"/>
    <w:basedOn w:val="DefaultParagraphFont"/>
    <w:link w:val="Header"/>
    <w:uiPriority w:val="99"/>
    <w:rsid w:val="006D3D74"/>
  </w:style>
  <w:style w:type="paragraph" w:styleId="Footer">
    <w:name w:val="footer"/>
    <w:basedOn w:val="Normal"/>
    <w:link w:val="FooterChar"/>
    <w:uiPriority w:val="99"/>
    <w:unhideWhenUsed/>
    <w:rsid w:val="006D3D74"/>
  </w:style>
  <w:style w:type="character" w:customStyle="1" w:styleId="FooterChar">
    <w:name w:val="Footer Char"/>
    <w:basedOn w:val="DefaultParagraphFont"/>
    <w:link w:val="Footer"/>
    <w:uiPriority w:val="99"/>
    <w:rsid w:val="006D3D74"/>
  </w:style>
  <w:style w:type="paragraph" w:styleId="TOC9">
    <w:name w:val="toc 9"/>
    <w:basedOn w:val="Normal"/>
    <w:next w:val="Normal"/>
    <w:autoRedefine/>
    <w:uiPriority w:val="39"/>
    <w:semiHidden/>
    <w:unhideWhenUsed/>
    <w:rsid w:val="0083569A"/>
    <w:pPr>
      <w:spacing w:after="120"/>
      <w:ind w:left="1757"/>
    </w:pPr>
  </w:style>
  <w:style w:type="paragraph" w:styleId="BodyText">
    <w:name w:val="Body Text"/>
    <w:basedOn w:val="Normal"/>
    <w:link w:val="BodyTextChar"/>
    <w:uiPriority w:val="99"/>
    <w:semiHidden/>
    <w:unhideWhenUsed/>
    <w:rsid w:val="00767FA7"/>
    <w:pPr>
      <w:spacing w:after="120"/>
    </w:pPr>
  </w:style>
  <w:style w:type="character" w:customStyle="1" w:styleId="BodyTextChar">
    <w:name w:val="Body Text Char"/>
    <w:basedOn w:val="DefaultParagraphFont"/>
    <w:link w:val="BodyText"/>
    <w:uiPriority w:val="99"/>
    <w:semiHidden/>
    <w:rsid w:val="00767FA7"/>
  </w:style>
  <w:style w:type="paragraph" w:customStyle="1" w:styleId="Default">
    <w:name w:val="Default"/>
    <w:rsid w:val="0031198C"/>
    <w:pPr>
      <w:autoSpaceDE w:val="0"/>
      <w:autoSpaceDN w:val="0"/>
      <w:adjustRightInd w:val="0"/>
    </w:pPr>
    <w:rPr>
      <w:rFonts w:ascii="Times New Roman" w:hAnsi="Times New Roman" w:cs="Times New Roman"/>
      <w:color w:val="000000"/>
      <w:sz w:val="24"/>
      <w:szCs w:val="24"/>
    </w:rPr>
  </w:style>
  <w:style w:type="paragraph" w:styleId="ListParagraph">
    <w:name w:val="List Paragraph"/>
    <w:basedOn w:val="Normal"/>
    <w:uiPriority w:val="34"/>
    <w:qFormat/>
    <w:rsid w:val="00571690"/>
    <w:pPr>
      <w:spacing w:after="120" w:line="228" w:lineRule="auto"/>
      <w:ind w:left="720"/>
      <w:contextualSpacing/>
      <w:jc w:val="both"/>
    </w:pPr>
    <w:rPr>
      <w:rFonts w:ascii="Times New Roman" w:hAnsi="Times New Roman" w:cs="Times New Roman"/>
      <w:bCs/>
      <w:sz w:val="24"/>
      <w:szCs w:val="24"/>
    </w:rPr>
  </w:style>
  <w:style w:type="table" w:styleId="TableGrid">
    <w:name w:val="Table Grid"/>
    <w:basedOn w:val="TableNormal"/>
    <w:uiPriority w:val="39"/>
    <w:rsid w:val="004540F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
    <w:name w:val="1"/>
    <w:basedOn w:val="TableNormal"/>
    <w:tblPr>
      <w:tblStyleRowBandSize w:val="1"/>
      <w:tblStyleColBandSize w:val="1"/>
    </w:tblPr>
  </w:style>
  <w:style w:type="character" w:styleId="UnresolvedMention">
    <w:name w:val="Unresolved Mention"/>
    <w:basedOn w:val="DefaultParagraphFont"/>
    <w:uiPriority w:val="99"/>
    <w:semiHidden/>
    <w:unhideWhenUsed/>
    <w:rsid w:val="00AA721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numbering" Target="numbering.xml"/><Relationship Id="rId21" Type="http://schemas.openxmlformats.org/officeDocument/2006/relationships/hyperlink" Target="https://www.udemy.com/share/101WfW3@_ET_QxehgxOf7iTQfQuFsmPRR7KLXS28lFBR9oLJgOLXc-X-pp_oOkq8CiHNUWNXVQ==/" TargetMode="Externa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8.jpe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hyperlink" Target="https://www.sciencedirect.com/science/article/pii/S2667096820300045"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yperlink" Target="https://www.tutorialspoint.com/opencv/opencv_overview.htm" TargetMode="Externa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5.pn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hv99bN1o9pq2reihswVnPy8xJKwA==">AMUW2mWS739+f0NdG38DScoJ+51Ri4l8DELXxijmaRpvtBDxXXlwqIvZoW3WvuByP2N4j5jWSqmasTgSPBoh9sdpw7/fYeX6at/2FJgjcYpyJl+0bIBY5Nw=</go:docsCustomData>
</go:gDocsCustomXmlDataStorage>
</file>

<file path=customXml/itemProps1.xml><?xml version="1.0" encoding="utf-8"?>
<ds:datastoreItem xmlns:ds="http://schemas.openxmlformats.org/officeDocument/2006/customXml" ds:itemID="{9DFFEEEF-3354-4C5B-9F7E-111CE0205584}">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1</Pages>
  <Words>2514</Words>
  <Characters>14332</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Sohard Behl</dc:creator>
  <cp:keywords/>
  <dc:description/>
  <cp:lastModifiedBy>sohard behl</cp:lastModifiedBy>
  <cp:revision>5</cp:revision>
  <dcterms:created xsi:type="dcterms:W3CDTF">2023-01-25T05:48:00Z</dcterms:created>
  <dcterms:modified xsi:type="dcterms:W3CDTF">2023-01-28T11:00:00Z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ternalTags">
    <vt:lpwstr/>
  </property>
  <property fmtid="{D5CDD505-2E9C-101B-9397-08002B2CF9AE}" pid="3" name="ContentTypeId">
    <vt:lpwstr>0x0101006EDDDB5EE6D98C44930B742096920B300400F5B6D36B3EF94B4E9A635CDF2A18F5B8</vt:lpwstr>
  </property>
  <property fmtid="{D5CDD505-2E9C-101B-9397-08002B2CF9AE}" pid="4" name="FeatureTags">
    <vt:lpwstr/>
  </property>
  <property fmtid="{D5CDD505-2E9C-101B-9397-08002B2CF9AE}" pid="5" name="LocalizationTags">
    <vt:lpwstr/>
  </property>
  <property fmtid="{D5CDD505-2E9C-101B-9397-08002B2CF9AE}" pid="6" name="CampaignTags">
    <vt:lpwstr/>
  </property>
  <property fmtid="{D5CDD505-2E9C-101B-9397-08002B2CF9AE}" pid="7" name="ScenarioTags">
    <vt:lpwstr/>
  </property>
</Properties>
</file>